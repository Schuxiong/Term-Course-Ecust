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E642" w14:textId="77777777"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46DE7002" w14:textId="77777777" w:rsidR="008E1326" w:rsidRPr="009A0D40" w:rsidRDefault="008E1326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BB44825" wp14:editId="0E408411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BC448" w14:textId="77777777"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4D25E9E7" w14:textId="77777777"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428B2466" w14:textId="77777777"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6F0042F4" w14:textId="77777777" w:rsidR="008F5FA1" w:rsidRPr="009A0D40" w:rsidRDefault="008E1326" w:rsidP="0080740A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="005E724D">
        <w:rPr>
          <w:rFonts w:ascii="Times New Roman" w:eastAsia="微软雅黑" w:hAnsi="Times New Roman" w:cs="Times New Roman" w:hint="eastAsia"/>
          <w:sz w:val="52"/>
          <w:szCs w:val="48"/>
        </w:rPr>
        <w:t>人工智能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78158C0A" w14:textId="77777777" w:rsidR="008F5FA1" w:rsidRPr="009A0D40" w:rsidRDefault="009A7C55" w:rsidP="0080740A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>
        <w:rPr>
          <w:rFonts w:ascii="Times New Roman" w:eastAsia="隶书" w:hAnsi="Times New Roman" w:cs="Times New Roman" w:hint="eastAsia"/>
          <w:sz w:val="72"/>
          <w:szCs w:val="48"/>
        </w:rPr>
        <w:t>实验报告</w:t>
      </w:r>
    </w:p>
    <w:p w14:paraId="6DAA5025" w14:textId="77777777" w:rsidR="008F5FA1" w:rsidRPr="009A0D40" w:rsidRDefault="008F5FA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39D186AA" w14:textId="77777777" w:rsidR="008E1326" w:rsidRPr="009A0D40" w:rsidRDefault="008E1326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1"/>
      </w:tblGrid>
      <w:tr w:rsidR="008E1326" w:rsidRPr="009A0D40" w14:paraId="10ABDEF1" w14:textId="77777777" w:rsidTr="006E09BD">
        <w:trPr>
          <w:jc w:val="center"/>
        </w:trPr>
        <w:tc>
          <w:tcPr>
            <w:tcW w:w="1701" w:type="dxa"/>
            <w:vAlign w:val="bottom"/>
          </w:tcPr>
          <w:p w14:paraId="3627FEE6" w14:textId="77777777"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4111" w:type="dxa"/>
            <w:vAlign w:val="bottom"/>
          </w:tcPr>
          <w:p w14:paraId="376AA0E9" w14:textId="65320144"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820A7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软件</w:t>
            </w:r>
            <w:r w:rsidR="00820A7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201</w:t>
            </w:r>
            <w:r w:rsidR="00820A7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班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</w:p>
        </w:tc>
      </w:tr>
      <w:tr w:rsidR="008E1326" w:rsidRPr="009A0D40" w14:paraId="222E6305" w14:textId="77777777" w:rsidTr="006E09BD">
        <w:trPr>
          <w:jc w:val="center"/>
        </w:trPr>
        <w:tc>
          <w:tcPr>
            <w:tcW w:w="1701" w:type="dxa"/>
            <w:vAlign w:val="bottom"/>
          </w:tcPr>
          <w:p w14:paraId="2C94844A" w14:textId="77777777"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4111" w:type="dxa"/>
            <w:vAlign w:val="bottom"/>
          </w:tcPr>
          <w:p w14:paraId="58A3E253" w14:textId="54333FBF"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820A7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20002200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</w:t>
            </w:r>
          </w:p>
        </w:tc>
      </w:tr>
      <w:tr w:rsidR="004A1B36" w:rsidRPr="009A0D40" w14:paraId="66AD8CEC" w14:textId="77777777" w:rsidTr="006E09BD">
        <w:trPr>
          <w:jc w:val="center"/>
        </w:trPr>
        <w:tc>
          <w:tcPr>
            <w:tcW w:w="1701" w:type="dxa"/>
            <w:vAlign w:val="bottom"/>
          </w:tcPr>
          <w:p w14:paraId="68997AA0" w14:textId="77777777"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4111" w:type="dxa"/>
            <w:vAlign w:val="bottom"/>
          </w:tcPr>
          <w:p w14:paraId="630234B9" w14:textId="7C3015E3"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</w:t>
            </w:r>
            <w:r w:rsidR="00820A7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孙睿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</w:t>
            </w:r>
          </w:p>
        </w:tc>
      </w:tr>
      <w:tr w:rsidR="004A1B36" w:rsidRPr="009A0D40" w14:paraId="4E816A0B" w14:textId="77777777" w:rsidTr="006E09BD">
        <w:trPr>
          <w:jc w:val="center"/>
        </w:trPr>
        <w:tc>
          <w:tcPr>
            <w:tcW w:w="1701" w:type="dxa"/>
            <w:vAlign w:val="bottom"/>
          </w:tcPr>
          <w:p w14:paraId="2B043345" w14:textId="77777777"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教</w:t>
            </w:r>
            <w:r w:rsidR="005E724D">
              <w:rPr>
                <w:rFonts w:ascii="Times New Roman" w:eastAsia="黑体" w:hAnsi="Times New Roman" w:cs="Times New Roman" w:hint="eastAsia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师：</w:t>
            </w:r>
          </w:p>
        </w:tc>
        <w:tc>
          <w:tcPr>
            <w:tcW w:w="4111" w:type="dxa"/>
            <w:vAlign w:val="bottom"/>
          </w:tcPr>
          <w:p w14:paraId="5B2FA95E" w14:textId="60AE1114"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</w:t>
            </w:r>
            <w:r w:rsidR="00820A7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胡庆春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</w:t>
            </w:r>
          </w:p>
        </w:tc>
      </w:tr>
    </w:tbl>
    <w:p w14:paraId="55CDFB3E" w14:textId="77777777" w:rsidR="00E1791F" w:rsidRPr="009A0D40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5A2C4BCB" w14:textId="77777777" w:rsidR="00E1791F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70649584" w14:textId="77777777" w:rsidR="009B2B21" w:rsidRPr="009A0D40" w:rsidRDefault="009B2B2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5DC8E2EF" w14:textId="77777777" w:rsidR="008F5FA1" w:rsidRPr="009A0D40" w:rsidRDefault="008039E6" w:rsidP="00B24DED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7EB6DFEF" w14:textId="16AC5570" w:rsidR="00BE7F33" w:rsidRPr="009A0D40" w:rsidRDefault="00820A78" w:rsidP="00B24DED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>2022</w:t>
      </w:r>
      <w:r w:rsidR="009A0D40" w:rsidRPr="009A0D40">
        <w:rPr>
          <w:rFonts w:ascii="Times New Roman" w:hAnsi="Times New Roman" w:cs="Times New Roman"/>
          <w:sz w:val="36"/>
        </w:rPr>
        <w:t>年</w:t>
      </w:r>
      <w:r w:rsidR="009A0D40" w:rsidRPr="009A0D40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 w:hint="eastAsia"/>
          <w:sz w:val="36"/>
        </w:rPr>
        <w:t>11</w:t>
      </w:r>
      <w:r w:rsidR="009A0D40" w:rsidRPr="009A0D40">
        <w:rPr>
          <w:rFonts w:ascii="Times New Roman" w:hAnsi="Times New Roman" w:cs="Times New Roman"/>
          <w:sz w:val="36"/>
        </w:rPr>
        <w:t>月</w:t>
      </w:r>
    </w:p>
    <w:p w14:paraId="48B9D05B" w14:textId="77777777" w:rsidR="009A0D40" w:rsidRPr="009A0D40" w:rsidRDefault="009A0D40" w:rsidP="00AC4530">
      <w:pPr>
        <w:widowControl/>
        <w:jc w:val="left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br w:type="page"/>
      </w:r>
    </w:p>
    <w:p w14:paraId="1B7B08B4" w14:textId="77777777" w:rsidR="009A7C55" w:rsidRPr="00E54B03" w:rsidRDefault="009A7C55" w:rsidP="009A7C55">
      <w:pPr>
        <w:jc w:val="center"/>
        <w:rPr>
          <w:b/>
          <w:bCs/>
          <w:sz w:val="36"/>
          <w:szCs w:val="36"/>
        </w:rPr>
      </w:pPr>
      <w:r w:rsidRPr="00E54B03">
        <w:rPr>
          <w:rFonts w:hint="eastAsia"/>
          <w:b/>
          <w:bCs/>
          <w:sz w:val="36"/>
          <w:szCs w:val="36"/>
        </w:rPr>
        <w:lastRenderedPageBreak/>
        <w:t>产生式系统实验</w:t>
      </w:r>
    </w:p>
    <w:p w14:paraId="001C4AAC" w14:textId="4E506C19" w:rsidR="00820A78" w:rsidRPr="00467DC0" w:rsidRDefault="009A7C55" w:rsidP="00467DC0">
      <w:pPr>
        <w:pStyle w:val="a7"/>
        <w:numPr>
          <w:ilvl w:val="0"/>
          <w:numId w:val="28"/>
        </w:numPr>
        <w:spacing w:line="300" w:lineRule="auto"/>
        <w:ind w:firstLineChars="0"/>
        <w:rPr>
          <w:rFonts w:ascii="宋体" w:hAnsi="宋体"/>
          <w:sz w:val="24"/>
        </w:rPr>
      </w:pPr>
      <w:r w:rsidRPr="00820A78">
        <w:rPr>
          <w:rFonts w:ascii="宋体" w:hAnsi="宋体" w:hint="eastAsia"/>
          <w:sz w:val="24"/>
        </w:rPr>
        <w:t>实验目的</w:t>
      </w:r>
    </w:p>
    <w:p w14:paraId="6CE41159" w14:textId="10BBDBB5" w:rsidR="00820A78" w:rsidRPr="00820A78" w:rsidRDefault="00820A78" w:rsidP="00467DC0">
      <w:pPr>
        <w:spacing w:line="300" w:lineRule="auto"/>
        <w:ind w:firstLineChars="200" w:firstLine="480"/>
      </w:pPr>
      <w:r w:rsidRPr="00467DC0">
        <w:rPr>
          <w:rFonts w:ascii="宋体" w:hAnsi="宋体" w:hint="eastAsia"/>
          <w:sz w:val="24"/>
        </w:rPr>
        <w:t>掌握产生式系统的运行规则，</w:t>
      </w:r>
      <w:r w:rsidRPr="00467DC0">
        <w:rPr>
          <w:rFonts w:ascii="宋体" w:hAnsi="宋体"/>
          <w:sz w:val="24"/>
        </w:rPr>
        <w:t>以及基于规则推理的基本方法</w:t>
      </w:r>
      <w:r w:rsidRPr="00467DC0">
        <w:rPr>
          <w:rFonts w:ascii="宋体" w:hAnsi="宋体" w:hint="eastAsia"/>
          <w:sz w:val="24"/>
        </w:rPr>
        <w:t>，</w:t>
      </w:r>
      <w:r w:rsidRPr="00467DC0">
        <w:rPr>
          <w:rFonts w:ascii="宋体" w:hAnsi="宋体"/>
          <w:sz w:val="24"/>
        </w:rPr>
        <w:t>熟悉一阶谓</w:t>
      </w:r>
      <w:r w:rsidRPr="00467DC0">
        <w:rPr>
          <w:rFonts w:ascii="宋体" w:hAnsi="宋体" w:hint="eastAsia"/>
          <w:sz w:val="24"/>
        </w:rPr>
        <w:t>词</w:t>
      </w:r>
      <w:r w:rsidRPr="00467DC0">
        <w:rPr>
          <w:rFonts w:ascii="宋体" w:hAnsi="宋体"/>
          <w:sz w:val="24"/>
        </w:rPr>
        <w:t>逻辑</w:t>
      </w:r>
      <w:r w:rsidRPr="00467DC0">
        <w:rPr>
          <w:rFonts w:ascii="宋体" w:hAnsi="宋体" w:hint="eastAsia"/>
          <w:sz w:val="24"/>
        </w:rPr>
        <w:t>。体验到一组产生式放在一起相互配合，协同作用，搞清一个产生式生成的结论可以供另一个产生式作为已知事实使用，以求得问题的解。</w:t>
      </w:r>
    </w:p>
    <w:p w14:paraId="3E8B43CF" w14:textId="77777777" w:rsidR="009A7C55" w:rsidRPr="00A923C6" w:rsidRDefault="009A7C55" w:rsidP="00467DC0">
      <w:pPr>
        <w:spacing w:line="300" w:lineRule="auto"/>
        <w:rPr>
          <w:rFonts w:ascii="宋体" w:hAnsi="宋体"/>
          <w:sz w:val="24"/>
        </w:rPr>
      </w:pPr>
      <w:r w:rsidRPr="00A923C6">
        <w:rPr>
          <w:rFonts w:ascii="宋体" w:hAnsi="宋体" w:hint="eastAsia"/>
          <w:sz w:val="24"/>
        </w:rPr>
        <w:t>二、实验内容</w:t>
      </w:r>
    </w:p>
    <w:p w14:paraId="6446220E" w14:textId="6AA52372" w:rsidR="009A7C55" w:rsidRDefault="003B6D48" w:rsidP="00467DC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 w:rsidR="003B7281">
        <w:rPr>
          <w:rFonts w:ascii="宋体" w:hAnsi="宋体" w:hint="eastAsia"/>
          <w:sz w:val="24"/>
        </w:rPr>
        <w:t>本次人工智能产生式系统</w:t>
      </w:r>
      <w:r w:rsidR="00467DC0">
        <w:rPr>
          <w:rFonts w:ascii="宋体" w:hAnsi="宋体" w:hint="eastAsia"/>
          <w:sz w:val="24"/>
        </w:rPr>
        <w:t>我运用了课堂上的所学知识，运用python与</w:t>
      </w:r>
      <w:proofErr w:type="spellStart"/>
      <w:r w:rsidR="00467DC0">
        <w:rPr>
          <w:rFonts w:ascii="宋体" w:hAnsi="宋体" w:hint="eastAsia"/>
          <w:sz w:val="24"/>
        </w:rPr>
        <w:t>sql</w:t>
      </w:r>
      <w:proofErr w:type="spellEnd"/>
      <w:r w:rsidR="00467DC0">
        <w:rPr>
          <w:rFonts w:ascii="宋体" w:hAnsi="宋体"/>
          <w:sz w:val="24"/>
        </w:rPr>
        <w:t xml:space="preserve"> </w:t>
      </w:r>
      <w:r w:rsidR="00467DC0">
        <w:rPr>
          <w:rFonts w:ascii="宋体" w:hAnsi="宋体" w:hint="eastAsia"/>
          <w:sz w:val="24"/>
        </w:rPr>
        <w:t>server数据库设计并编程实现了小型交通工具识别系统。</w:t>
      </w:r>
    </w:p>
    <w:p w14:paraId="719562A7" w14:textId="198EA12D" w:rsidR="009A7C55" w:rsidRPr="00320F6D" w:rsidRDefault="00320F6D" w:rsidP="00320F6D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三、</w:t>
      </w:r>
      <w:r w:rsidR="009A7C55" w:rsidRPr="00320F6D">
        <w:rPr>
          <w:rFonts w:ascii="宋体" w:hAnsi="宋体" w:hint="eastAsia"/>
          <w:sz w:val="24"/>
        </w:rPr>
        <w:t>实验步骤</w:t>
      </w:r>
    </w:p>
    <w:p w14:paraId="7CB364BF" w14:textId="77777777" w:rsidR="00320F6D" w:rsidRPr="00320F6D" w:rsidRDefault="00320F6D" w:rsidP="00320F6D">
      <w:pPr>
        <w:pStyle w:val="2-"/>
        <w:rPr>
          <w:szCs w:val="28"/>
        </w:rPr>
      </w:pPr>
      <w:r w:rsidRPr="00320F6D">
        <w:rPr>
          <w:rFonts w:hint="eastAsia"/>
          <w:szCs w:val="28"/>
        </w:rPr>
        <w:t>系统模块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00"/>
        <w:gridCol w:w="5796"/>
      </w:tblGrid>
      <w:tr w:rsidR="00320F6D" w14:paraId="6860CDC9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FF82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文件名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C51E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功能</w:t>
            </w:r>
          </w:p>
        </w:tc>
      </w:tr>
      <w:tr w:rsidR="00320F6D" w14:paraId="4B4398A9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9992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main.py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520D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主函数，调用</w:t>
            </w:r>
            <w:proofErr w:type="spellStart"/>
            <w:r>
              <w:rPr>
                <w:sz w:val="28"/>
                <w:szCs w:val="28"/>
              </w:rPr>
              <w:t>gui</w:t>
            </w:r>
            <w:proofErr w:type="spellEnd"/>
            <w:r>
              <w:rPr>
                <w:rFonts w:hint="eastAsia"/>
                <w:sz w:val="28"/>
                <w:szCs w:val="28"/>
              </w:rPr>
              <w:t>类显示主界面。</w:t>
            </w:r>
          </w:p>
        </w:tc>
      </w:tr>
      <w:tr w:rsidR="00320F6D" w14:paraId="5128722A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605C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GUI.py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A8E1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定义</w:t>
            </w:r>
            <w:proofErr w:type="spellStart"/>
            <w:r>
              <w:rPr>
                <w:sz w:val="28"/>
                <w:szCs w:val="28"/>
              </w:rPr>
              <w:t>gui</w:t>
            </w:r>
            <w:proofErr w:type="spellEnd"/>
            <w:r>
              <w:rPr>
                <w:rFonts w:hint="eastAsia"/>
                <w:sz w:val="28"/>
                <w:szCs w:val="28"/>
              </w:rPr>
              <w:t>类，设置主界面按钮、文本框等图像部件，完成与用户交互界面的功能。</w:t>
            </w:r>
          </w:p>
        </w:tc>
      </w:tr>
      <w:tr w:rsidR="00320F6D" w14:paraId="622310D5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9877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Rules.py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D396" w14:textId="0E26F0D4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定义</w:t>
            </w:r>
            <w:r>
              <w:rPr>
                <w:sz w:val="28"/>
                <w:szCs w:val="28"/>
              </w:rPr>
              <w:t>Rule</w:t>
            </w:r>
            <w:r>
              <w:rPr>
                <w:rFonts w:hint="eastAsia"/>
                <w:sz w:val="28"/>
                <w:szCs w:val="28"/>
              </w:rPr>
              <w:t>类，与</w:t>
            </w:r>
            <w:r>
              <w:rPr>
                <w:sz w:val="28"/>
                <w:szCs w:val="28"/>
              </w:rPr>
              <w:t xml:space="preserve">SQL </w:t>
            </w:r>
            <w:r>
              <w:rPr>
                <w:rFonts w:hint="eastAsia"/>
                <w:sz w:val="28"/>
                <w:szCs w:val="28"/>
              </w:rPr>
              <w:t>Server</w:t>
            </w:r>
            <w:r>
              <w:rPr>
                <w:rFonts w:hint="eastAsia"/>
                <w:sz w:val="28"/>
                <w:szCs w:val="28"/>
              </w:rPr>
              <w:t>数据库连接并实现规则的前提条件与结论的存储与调用。</w:t>
            </w:r>
          </w:p>
        </w:tc>
      </w:tr>
      <w:tr w:rsidR="00320F6D" w14:paraId="47604A63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B895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check.py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B19FA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定义</w:t>
            </w:r>
            <w:r>
              <w:rPr>
                <w:sz w:val="28"/>
                <w:szCs w:val="28"/>
              </w:rPr>
              <w:t>Check</w:t>
            </w:r>
            <w:r>
              <w:rPr>
                <w:rFonts w:hint="eastAsia"/>
                <w:sz w:val="28"/>
                <w:szCs w:val="28"/>
              </w:rPr>
              <w:t>类，用于推理匹配，包含正向推理及逆向推理，遍历规则库进行匹配。</w:t>
            </w:r>
          </w:p>
        </w:tc>
      </w:tr>
      <w:tr w:rsidR="00320F6D" w14:paraId="10443619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8524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control.py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935D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定义</w:t>
            </w:r>
            <w:r>
              <w:rPr>
                <w:sz w:val="28"/>
                <w:szCs w:val="28"/>
              </w:rPr>
              <w:t>Control</w:t>
            </w:r>
            <w:r>
              <w:rPr>
                <w:rFonts w:hint="eastAsia"/>
                <w:sz w:val="28"/>
                <w:szCs w:val="28"/>
              </w:rPr>
              <w:t>类，控制程序，控制推理机进行推理。</w:t>
            </w:r>
          </w:p>
        </w:tc>
      </w:tr>
      <w:tr w:rsidR="00320F6D" w14:paraId="72220D86" w14:textId="77777777" w:rsidTr="00187140"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125C" w14:textId="77777777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Features</w:t>
            </w:r>
            <w:r>
              <w:rPr>
                <w:sz w:val="28"/>
                <w:szCs w:val="28"/>
              </w:rPr>
              <w:t>.py</w:t>
            </w:r>
          </w:p>
        </w:tc>
        <w:tc>
          <w:tcPr>
            <w:tcW w:w="5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0C84" w14:textId="34310141" w:rsidR="00320F6D" w:rsidRDefault="00320F6D" w:rsidP="0018714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定义</w:t>
            </w:r>
            <w:r>
              <w:rPr>
                <w:rFonts w:hint="eastAsia"/>
                <w:sz w:val="28"/>
                <w:szCs w:val="28"/>
              </w:rPr>
              <w:t>Features</w:t>
            </w:r>
            <w:r>
              <w:rPr>
                <w:rFonts w:hint="eastAsia"/>
                <w:sz w:val="28"/>
                <w:szCs w:val="28"/>
              </w:rPr>
              <w:t>类，与</w:t>
            </w:r>
            <w:r>
              <w:rPr>
                <w:sz w:val="28"/>
                <w:szCs w:val="28"/>
              </w:rPr>
              <w:t xml:space="preserve">SQL </w:t>
            </w:r>
            <w:r>
              <w:rPr>
                <w:rFonts w:hint="eastAsia"/>
                <w:sz w:val="28"/>
                <w:szCs w:val="28"/>
              </w:rPr>
              <w:t>Server</w:t>
            </w:r>
            <w:r>
              <w:rPr>
                <w:rFonts w:hint="eastAsia"/>
                <w:sz w:val="28"/>
                <w:szCs w:val="28"/>
              </w:rPr>
              <w:t>数据库连接并实现特征的调用。</w:t>
            </w:r>
          </w:p>
        </w:tc>
      </w:tr>
    </w:tbl>
    <w:p w14:paraId="1F6DCB43" w14:textId="77777777" w:rsidR="00320F6D" w:rsidRDefault="00320F6D" w:rsidP="00320F6D">
      <w:r>
        <w:rPr>
          <w:rFonts w:hint="eastAsia"/>
        </w:rPr>
        <w:t>下面按照各类分别进行介绍：</w:t>
      </w:r>
    </w:p>
    <w:p w14:paraId="521B8D4D" w14:textId="77777777" w:rsidR="00320F6D" w:rsidRDefault="00320F6D" w:rsidP="00320F6D">
      <w:pPr>
        <w:pStyle w:val="2-"/>
        <w:numPr>
          <w:ilvl w:val="0"/>
          <w:numId w:val="30"/>
        </w:numPr>
        <w:rPr>
          <w:b w:val="0"/>
          <w:bCs w:val="0"/>
        </w:rPr>
      </w:pPr>
      <w:r w:rsidRPr="002D57EA">
        <w:rPr>
          <w:rFonts w:hint="eastAsia"/>
          <w:b w:val="0"/>
          <w:bCs w:val="0"/>
        </w:rPr>
        <w:t>规则类</w:t>
      </w: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R</w:t>
      </w:r>
      <w:r>
        <w:rPr>
          <w:b w:val="0"/>
          <w:bCs w:val="0"/>
        </w:rPr>
        <w:t>u</w:t>
      </w:r>
      <w:r>
        <w:rPr>
          <w:rFonts w:hint="eastAsia"/>
          <w:b w:val="0"/>
          <w:bCs w:val="0"/>
        </w:rPr>
        <w:t>le</w:t>
      </w:r>
      <w:r>
        <w:rPr>
          <w:rFonts w:hint="eastAsia"/>
          <w:b w:val="0"/>
          <w:bCs w:val="0"/>
        </w:rPr>
        <w:t>）</w:t>
      </w:r>
      <w:r w:rsidRPr="002D57EA">
        <w:rPr>
          <w:rFonts w:hint="eastAsia"/>
          <w:b w:val="0"/>
          <w:bCs w:val="0"/>
        </w:rPr>
        <w:t>：</w:t>
      </w:r>
    </w:p>
    <w:p w14:paraId="06089326" w14:textId="77777777" w:rsidR="00320F6D" w:rsidRDefault="00320F6D" w:rsidP="00320F6D">
      <w:r>
        <w:rPr>
          <w:rFonts w:hint="eastAsia"/>
        </w:rPr>
        <w:t>定义了规则的前提条件、结论等属性以及展示规则和修改规则的方法。</w:t>
      </w:r>
    </w:p>
    <w:p w14:paraId="75CCD6FD" w14:textId="28703146" w:rsidR="00320F6D" w:rsidRPr="00320F6D" w:rsidRDefault="00E15618" w:rsidP="00320F6D">
      <w:pPr>
        <w:jc w:val="left"/>
      </w:pPr>
      <w:r>
        <w:rPr>
          <w:noProof/>
        </w:rPr>
        <w:lastRenderedPageBreak/>
        <w:drawing>
          <wp:inline distT="0" distB="0" distL="0" distR="0" wp14:anchorId="71D4FBC2" wp14:editId="5E8827EA">
            <wp:extent cx="5274310" cy="28041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E04A" w14:textId="77777777" w:rsidR="00320F6D" w:rsidRDefault="00320F6D" w:rsidP="00320F6D">
      <w:pPr>
        <w:pStyle w:val="2-"/>
        <w:numPr>
          <w:ilvl w:val="0"/>
          <w:numId w:val="30"/>
        </w:numPr>
        <w:rPr>
          <w:b w:val="0"/>
          <w:bCs w:val="0"/>
        </w:rPr>
      </w:pPr>
      <w:r w:rsidRPr="00867082">
        <w:rPr>
          <w:rFonts w:hint="eastAsia"/>
          <w:b w:val="0"/>
          <w:bCs w:val="0"/>
        </w:rPr>
        <w:t>界面类（</w:t>
      </w:r>
      <w:r w:rsidRPr="00867082">
        <w:rPr>
          <w:rFonts w:hint="eastAsia"/>
          <w:b w:val="0"/>
          <w:bCs w:val="0"/>
        </w:rPr>
        <w:t>G</w:t>
      </w:r>
      <w:r w:rsidRPr="00867082">
        <w:rPr>
          <w:b w:val="0"/>
          <w:bCs w:val="0"/>
        </w:rPr>
        <w:t>UI</w:t>
      </w:r>
      <w:r w:rsidRPr="00867082">
        <w:rPr>
          <w:rFonts w:hint="eastAsia"/>
          <w:b w:val="0"/>
          <w:bCs w:val="0"/>
        </w:rPr>
        <w:t>）：</w:t>
      </w:r>
    </w:p>
    <w:p w14:paraId="04D66182" w14:textId="77777777" w:rsidR="00320F6D" w:rsidRDefault="00320F6D" w:rsidP="00320F6D">
      <w:r>
        <w:rPr>
          <w:rFonts w:hint="eastAsia"/>
        </w:rPr>
        <w:t>定义了界面窗口，文本框等部件，同时定义了查看规则、查看特征以及修改特征等函数。</w:t>
      </w:r>
    </w:p>
    <w:p w14:paraId="2F677DFC" w14:textId="06F31D36" w:rsidR="00320F6D" w:rsidRDefault="00320F6D" w:rsidP="00320F6D">
      <w:r>
        <w:rPr>
          <w:noProof/>
        </w:rPr>
        <w:drawing>
          <wp:inline distT="0" distB="0" distL="0" distR="0" wp14:anchorId="37B45418" wp14:editId="77629E4A">
            <wp:extent cx="5274310" cy="33362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6797" w14:textId="79B29939" w:rsidR="00320F6D" w:rsidRDefault="00320F6D" w:rsidP="00320F6D">
      <w:r>
        <w:rPr>
          <w:noProof/>
        </w:rPr>
        <w:drawing>
          <wp:inline distT="0" distB="0" distL="0" distR="0" wp14:anchorId="0F02DB26" wp14:editId="79A41324">
            <wp:extent cx="5274310" cy="13830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1485" w14:textId="64A88938" w:rsidR="00D37D59" w:rsidRDefault="00D37D59" w:rsidP="00320F6D">
      <w:r>
        <w:rPr>
          <w:noProof/>
        </w:rPr>
        <w:lastRenderedPageBreak/>
        <w:drawing>
          <wp:inline distT="0" distB="0" distL="0" distR="0" wp14:anchorId="5489CEED" wp14:editId="1ADE4F0D">
            <wp:extent cx="5274310" cy="33172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0EB9" w14:textId="5882CD25" w:rsidR="00D37D59" w:rsidRDefault="00D37D59" w:rsidP="00320F6D">
      <w:r w:rsidRPr="00CD2DED">
        <w:rPr>
          <w:noProof/>
        </w:rPr>
        <w:drawing>
          <wp:inline distT="0" distB="0" distL="0" distR="0" wp14:anchorId="7C2A72EF" wp14:editId="038842C0">
            <wp:extent cx="4257675" cy="4512118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251" cy="45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FC8E" w14:textId="3C158B75" w:rsidR="00D37D59" w:rsidRDefault="00D37D59" w:rsidP="00320F6D">
      <w:r w:rsidRPr="00A87662">
        <w:rPr>
          <w:noProof/>
        </w:rPr>
        <w:lastRenderedPageBreak/>
        <w:drawing>
          <wp:inline distT="0" distB="0" distL="0" distR="0" wp14:anchorId="0D99573D" wp14:editId="4EB464EC">
            <wp:extent cx="4729163" cy="3137213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294" cy="31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D608" w14:textId="3F86B22B" w:rsidR="00D37D59" w:rsidRPr="00867082" w:rsidRDefault="00D37D59" w:rsidP="00320F6D">
      <w:r w:rsidRPr="00CD2DED">
        <w:rPr>
          <w:noProof/>
        </w:rPr>
        <w:drawing>
          <wp:inline distT="0" distB="0" distL="0" distR="0" wp14:anchorId="2D6DFD7B" wp14:editId="20BD4EA5">
            <wp:extent cx="5274310" cy="4303395"/>
            <wp:effectExtent l="0" t="0" r="25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EEAF" w14:textId="77777777" w:rsidR="00320F6D" w:rsidRDefault="00320F6D" w:rsidP="00320F6D">
      <w:pPr>
        <w:pStyle w:val="2-"/>
        <w:numPr>
          <w:ilvl w:val="0"/>
          <w:numId w:val="30"/>
        </w:numPr>
        <w:rPr>
          <w:b w:val="0"/>
          <w:bCs w:val="0"/>
        </w:rPr>
      </w:pPr>
      <w:r w:rsidRPr="004D3630">
        <w:rPr>
          <w:rFonts w:hint="eastAsia"/>
          <w:b w:val="0"/>
          <w:bCs w:val="0"/>
        </w:rPr>
        <w:t>推理匹配类（</w:t>
      </w:r>
      <w:r w:rsidRPr="004D3630">
        <w:rPr>
          <w:rFonts w:hint="eastAsia"/>
          <w:b w:val="0"/>
          <w:bCs w:val="0"/>
        </w:rPr>
        <w:t>check</w:t>
      </w:r>
      <w:r>
        <w:rPr>
          <w:rFonts w:hint="eastAsia"/>
          <w:b w:val="0"/>
          <w:bCs w:val="0"/>
        </w:rPr>
        <w:t>）：</w:t>
      </w:r>
    </w:p>
    <w:p w14:paraId="1D029FD2" w14:textId="77777777" w:rsidR="00320F6D" w:rsidRDefault="00320F6D" w:rsidP="00320F6D">
      <w:r>
        <w:rPr>
          <w:rFonts w:hint="eastAsia"/>
        </w:rPr>
        <w:t>该类中定义了正向推理及逆向推理的函数，是推理过程的核心。</w:t>
      </w:r>
    </w:p>
    <w:p w14:paraId="08B9F2AA" w14:textId="28826582" w:rsidR="00320F6D" w:rsidRDefault="00E15618" w:rsidP="00320F6D">
      <w:r>
        <w:rPr>
          <w:noProof/>
        </w:rPr>
        <w:lastRenderedPageBreak/>
        <w:drawing>
          <wp:inline distT="0" distB="0" distL="0" distR="0" wp14:anchorId="2D7D00D2" wp14:editId="61822E1F">
            <wp:extent cx="5274310" cy="170053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2026" w14:textId="77777777" w:rsidR="00320F6D" w:rsidRDefault="00320F6D" w:rsidP="00320F6D">
      <w:pPr>
        <w:pStyle w:val="2-"/>
        <w:numPr>
          <w:ilvl w:val="0"/>
          <w:numId w:val="30"/>
        </w:numPr>
        <w:rPr>
          <w:b w:val="0"/>
          <w:bCs w:val="0"/>
        </w:rPr>
      </w:pPr>
      <w:r w:rsidRPr="00CA39EF">
        <w:rPr>
          <w:rFonts w:hint="eastAsia"/>
          <w:b w:val="0"/>
          <w:bCs w:val="0"/>
        </w:rPr>
        <w:t>控制类（</w:t>
      </w:r>
      <w:r w:rsidRPr="00CA39EF">
        <w:rPr>
          <w:rFonts w:hint="eastAsia"/>
          <w:b w:val="0"/>
          <w:bCs w:val="0"/>
        </w:rPr>
        <w:t>C</w:t>
      </w:r>
      <w:r w:rsidRPr="00CA39EF">
        <w:rPr>
          <w:b w:val="0"/>
          <w:bCs w:val="0"/>
        </w:rPr>
        <w:t>ontrol</w:t>
      </w:r>
      <w:r w:rsidRPr="00CA39EF">
        <w:rPr>
          <w:rFonts w:hint="eastAsia"/>
          <w:b w:val="0"/>
          <w:bCs w:val="0"/>
        </w:rPr>
        <w:t>）</w:t>
      </w:r>
      <w:r w:rsidRPr="00CA39EF">
        <w:rPr>
          <w:rFonts w:hint="eastAsia"/>
          <w:b w:val="0"/>
          <w:bCs w:val="0"/>
        </w:rPr>
        <w:t>:</w:t>
      </w:r>
    </w:p>
    <w:p w14:paraId="53A13B14" w14:textId="77777777" w:rsidR="00320F6D" w:rsidRDefault="00320F6D" w:rsidP="00320F6D">
      <w:pPr>
        <w:ind w:firstLineChars="200" w:firstLine="420"/>
      </w:pPr>
      <w:r>
        <w:rPr>
          <w:rFonts w:hint="eastAsia"/>
        </w:rPr>
        <w:t>该类控制推理机进行规则的遍历匹配，会调用</w:t>
      </w:r>
      <w:r>
        <w:t>C</w:t>
      </w:r>
      <w:r>
        <w:rPr>
          <w:rFonts w:hint="eastAsia"/>
        </w:rPr>
        <w:t>heck</w:t>
      </w:r>
      <w:r>
        <w:rPr>
          <w:rFonts w:hint="eastAsia"/>
        </w:rPr>
        <w:t>类中的正向及逆向推理函数，完成推理过程。</w:t>
      </w:r>
    </w:p>
    <w:p w14:paraId="025CD7E8" w14:textId="00E81B3D" w:rsidR="00320F6D" w:rsidRDefault="00E15618" w:rsidP="00320F6D">
      <w:r>
        <w:rPr>
          <w:noProof/>
        </w:rPr>
        <w:drawing>
          <wp:inline distT="0" distB="0" distL="0" distR="0" wp14:anchorId="63BA4C64" wp14:editId="5A9AD4F2">
            <wp:extent cx="5274310" cy="3230245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87AB" w14:textId="77777777" w:rsidR="00320F6D" w:rsidRDefault="00320F6D" w:rsidP="00320F6D">
      <w:pPr>
        <w:pStyle w:val="2-"/>
        <w:numPr>
          <w:ilvl w:val="0"/>
          <w:numId w:val="30"/>
        </w:numPr>
        <w:rPr>
          <w:b w:val="0"/>
          <w:bCs w:val="0"/>
        </w:rPr>
      </w:pPr>
      <w:r w:rsidRPr="00CA39EF">
        <w:rPr>
          <w:rFonts w:hint="eastAsia"/>
          <w:b w:val="0"/>
          <w:bCs w:val="0"/>
        </w:rPr>
        <w:t>特征类（</w:t>
      </w:r>
      <w:r w:rsidRPr="00CA39EF">
        <w:rPr>
          <w:rFonts w:hint="eastAsia"/>
          <w:b w:val="0"/>
          <w:bCs w:val="0"/>
        </w:rPr>
        <w:t>Feature</w:t>
      </w:r>
      <w:r w:rsidRPr="00CA39EF">
        <w:rPr>
          <w:rFonts w:hint="eastAsia"/>
          <w:b w:val="0"/>
          <w:bCs w:val="0"/>
        </w:rPr>
        <w:t>）：</w:t>
      </w:r>
    </w:p>
    <w:p w14:paraId="5408814A" w14:textId="77777777" w:rsidR="00320F6D" w:rsidRDefault="00320F6D" w:rsidP="00320F6D">
      <w:r>
        <w:rPr>
          <w:rFonts w:hint="eastAsia"/>
        </w:rPr>
        <w:t>定义了展示特征的函数，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类中可以调用该函数获取特征数据集。</w:t>
      </w:r>
    </w:p>
    <w:p w14:paraId="6554E061" w14:textId="67CCB2AD" w:rsidR="00320F6D" w:rsidRDefault="00E15618" w:rsidP="00320F6D">
      <w:r>
        <w:rPr>
          <w:noProof/>
        </w:rPr>
        <w:lastRenderedPageBreak/>
        <w:drawing>
          <wp:inline distT="0" distB="0" distL="0" distR="0" wp14:anchorId="32EF8BBD" wp14:editId="3258F501">
            <wp:extent cx="5274310" cy="270446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0F76" w14:textId="77777777" w:rsidR="00320F6D" w:rsidRPr="00320F6D" w:rsidRDefault="00320F6D" w:rsidP="00320F6D">
      <w:pPr>
        <w:spacing w:line="300" w:lineRule="auto"/>
        <w:rPr>
          <w:rFonts w:ascii="宋体" w:hAnsi="宋体"/>
          <w:sz w:val="24"/>
        </w:rPr>
      </w:pPr>
    </w:p>
    <w:p w14:paraId="6AF38FED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1.数据库连接</w:t>
      </w:r>
    </w:p>
    <w:p w14:paraId="1CE561A6" w14:textId="730E3911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首先在规则类及特征类中导入</w:t>
      </w:r>
      <w:proofErr w:type="spellStart"/>
      <w:r w:rsidRPr="00467DC0">
        <w:rPr>
          <w:rFonts w:ascii="宋体" w:hAnsi="宋体" w:hint="eastAsia"/>
          <w:sz w:val="24"/>
        </w:rPr>
        <w:t>p</w:t>
      </w:r>
      <w:r>
        <w:rPr>
          <w:rFonts w:ascii="宋体" w:hAnsi="宋体" w:hint="eastAsia"/>
          <w:sz w:val="24"/>
        </w:rPr>
        <w:t>s</w:t>
      </w:r>
      <w:r w:rsidRPr="00467DC0">
        <w:rPr>
          <w:rFonts w:ascii="宋体" w:hAnsi="宋体" w:hint="eastAsia"/>
          <w:sz w:val="24"/>
        </w:rPr>
        <w:t>m</w:t>
      </w:r>
      <w:r w:rsidR="00E15618">
        <w:rPr>
          <w:rFonts w:ascii="宋体" w:hAnsi="宋体"/>
          <w:sz w:val="24"/>
        </w:rPr>
        <w:t>s</w:t>
      </w:r>
      <w:r w:rsidRPr="00467DC0">
        <w:rPr>
          <w:rFonts w:ascii="宋体" w:hAnsi="宋体" w:hint="eastAsia"/>
          <w:sz w:val="24"/>
        </w:rPr>
        <w:t>sql</w:t>
      </w:r>
      <w:proofErr w:type="spellEnd"/>
      <w:r w:rsidRPr="00467DC0">
        <w:rPr>
          <w:rFonts w:ascii="宋体" w:hAnsi="宋体" w:hint="eastAsia"/>
          <w:sz w:val="24"/>
        </w:rPr>
        <w:t xml:space="preserve">包，即import </w:t>
      </w:r>
      <w:proofErr w:type="spellStart"/>
      <w:r w:rsidRPr="00467DC0">
        <w:rPr>
          <w:rFonts w:ascii="宋体" w:hAnsi="宋体" w:hint="eastAsia"/>
          <w:sz w:val="24"/>
        </w:rPr>
        <w:t>p</w:t>
      </w:r>
      <w:r>
        <w:rPr>
          <w:rFonts w:ascii="宋体" w:hAnsi="宋体" w:hint="eastAsia"/>
          <w:sz w:val="24"/>
        </w:rPr>
        <w:t>s</w:t>
      </w:r>
      <w:r w:rsidRPr="00467DC0">
        <w:rPr>
          <w:rFonts w:ascii="宋体" w:hAnsi="宋体" w:hint="eastAsia"/>
          <w:sz w:val="24"/>
        </w:rPr>
        <w:t>m</w:t>
      </w:r>
      <w:r w:rsidR="00E15618">
        <w:rPr>
          <w:rFonts w:ascii="宋体" w:hAnsi="宋体"/>
          <w:sz w:val="24"/>
        </w:rPr>
        <w:t>s</w:t>
      </w:r>
      <w:r w:rsidRPr="00467DC0">
        <w:rPr>
          <w:rFonts w:ascii="宋体" w:hAnsi="宋体" w:hint="eastAsia"/>
          <w:sz w:val="24"/>
        </w:rPr>
        <w:t>sql</w:t>
      </w:r>
      <w:proofErr w:type="spellEnd"/>
    </w:p>
    <w:p w14:paraId="26DFDC2C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然后打开数据库连接</w:t>
      </w:r>
    </w:p>
    <w:p w14:paraId="3FBA0149" w14:textId="56BDA1EE" w:rsidR="00467DC0" w:rsidRPr="00467DC0" w:rsidRDefault="00467DC0" w:rsidP="00467D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connect = </w:t>
      </w:r>
      <w:proofErr w:type="spellStart"/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pymssql.connect</w:t>
      </w:r>
      <w:proofErr w:type="spellEnd"/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server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'LAPTOP-SMML2N0T'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port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'1433'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user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sr</w:t>
      </w:r>
      <w:proofErr w:type="spellEnd"/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password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'asd123456'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database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'production'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</w:p>
    <w:p w14:paraId="5DD02E66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host表示数据库主机IP</w:t>
      </w:r>
    </w:p>
    <w:p w14:paraId="1690F9F1" w14:textId="40A09B86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u</w:t>
      </w:r>
      <w:r w:rsidRPr="00467DC0">
        <w:rPr>
          <w:rFonts w:ascii="宋体" w:hAnsi="宋体" w:hint="eastAsia"/>
          <w:sz w:val="24"/>
        </w:rPr>
        <w:t>ser表示数据库用户名</w:t>
      </w:r>
    </w:p>
    <w:p w14:paraId="52D141D4" w14:textId="1CC9A60F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p</w:t>
      </w:r>
      <w:r w:rsidRPr="00467DC0">
        <w:rPr>
          <w:rFonts w:ascii="宋体" w:hAnsi="宋体" w:hint="eastAsia"/>
          <w:sz w:val="24"/>
        </w:rPr>
        <w:t>assword表示数据库用户密码</w:t>
      </w:r>
    </w:p>
    <w:p w14:paraId="40D75375" w14:textId="28A5E66D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d</w:t>
      </w:r>
      <w:r w:rsidRPr="00467DC0">
        <w:rPr>
          <w:rFonts w:ascii="宋体" w:hAnsi="宋体" w:hint="eastAsia"/>
          <w:sz w:val="24"/>
        </w:rPr>
        <w:t>atabase表示数据库名称</w:t>
      </w:r>
    </w:p>
    <w:p w14:paraId="1FA9897F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2.数据库表</w:t>
      </w:r>
    </w:p>
    <w:p w14:paraId="460C8662" w14:textId="767F09A6" w:rsid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本系统共有</w:t>
      </w:r>
      <w:r>
        <w:rPr>
          <w:rFonts w:ascii="宋体" w:hAnsi="宋体" w:hint="eastAsia"/>
          <w:sz w:val="24"/>
        </w:rPr>
        <w:t>两</w:t>
      </w:r>
      <w:r w:rsidRPr="00467DC0">
        <w:rPr>
          <w:rFonts w:ascii="宋体" w:hAnsi="宋体" w:hint="eastAsia"/>
          <w:sz w:val="24"/>
        </w:rPr>
        <w:t>张表，分别为</w:t>
      </w:r>
      <w:r>
        <w:rPr>
          <w:rFonts w:ascii="宋体" w:hAnsi="宋体" w:hint="eastAsia"/>
          <w:sz w:val="24"/>
        </w:rPr>
        <w:t>R</w:t>
      </w:r>
      <w:r w:rsidRPr="00467DC0">
        <w:rPr>
          <w:rFonts w:ascii="宋体" w:hAnsi="宋体" w:hint="eastAsia"/>
          <w:sz w:val="24"/>
        </w:rPr>
        <w:t>ule</w:t>
      </w:r>
      <w:r>
        <w:rPr>
          <w:rFonts w:ascii="宋体" w:hAnsi="宋体" w:hint="eastAsia"/>
          <w:sz w:val="24"/>
        </w:rPr>
        <w:t>s</w:t>
      </w:r>
      <w:r w:rsidRPr="00467DC0"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F</w:t>
      </w:r>
      <w:r w:rsidRPr="00467DC0">
        <w:rPr>
          <w:rFonts w:ascii="宋体" w:hAnsi="宋体" w:hint="eastAsia"/>
          <w:sz w:val="24"/>
        </w:rPr>
        <w:t>eature</w:t>
      </w:r>
    </w:p>
    <w:p w14:paraId="02A224FD" w14:textId="4E5B293F" w:rsidR="00C55AA9" w:rsidRPr="00467DC0" w:rsidRDefault="00C55AA9" w:rsidP="00467DC0">
      <w:pPr>
        <w:spacing w:line="300" w:lineRule="auto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1A4A2F21" wp14:editId="53288173">
            <wp:extent cx="3802414" cy="3444879"/>
            <wp:effectExtent l="0" t="0" r="762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5789" cy="34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EBF" w14:textId="45B64EFC" w:rsidR="00467DC0" w:rsidRDefault="00467DC0" w:rsidP="00467DC0">
      <w:pPr>
        <w:pStyle w:val="a7"/>
        <w:numPr>
          <w:ilvl w:val="0"/>
          <w:numId w:val="29"/>
        </w:numPr>
        <w:spacing w:line="300" w:lineRule="auto"/>
        <w:ind w:firstLineChars="0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ab/>
      </w:r>
      <w:r w:rsidR="00E15618">
        <w:rPr>
          <w:rFonts w:ascii="宋体" w:hAnsi="宋体" w:hint="eastAsia"/>
          <w:sz w:val="24"/>
        </w:rPr>
        <w:t>Rules</w:t>
      </w:r>
      <w:r w:rsidRPr="00467DC0">
        <w:rPr>
          <w:rFonts w:ascii="宋体" w:hAnsi="宋体" w:hint="eastAsia"/>
          <w:sz w:val="24"/>
        </w:rPr>
        <w:t>表（知识库，存放规则）：</w:t>
      </w:r>
    </w:p>
    <w:p w14:paraId="5F037482" w14:textId="7F4715BB" w:rsidR="00C55AA9" w:rsidRPr="00C55AA9" w:rsidRDefault="00C55AA9" w:rsidP="00C55AA9">
      <w:pPr>
        <w:spacing w:line="300" w:lineRule="auto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298D8044" wp14:editId="6D57E1BC">
            <wp:extent cx="3653462" cy="2565693"/>
            <wp:effectExtent l="0" t="0" r="444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550" cy="25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4ABA" w14:textId="696612E1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/>
          <w:sz w:val="24"/>
        </w:rPr>
        <w:t xml:space="preserve"> </w:t>
      </w:r>
      <w:r>
        <w:rPr>
          <w:noProof/>
        </w:rPr>
        <w:lastRenderedPageBreak/>
        <w:drawing>
          <wp:inline distT="0" distB="0" distL="0" distR="0" wp14:anchorId="0BEF410C" wp14:editId="2149E2E6">
            <wp:extent cx="5274310" cy="26854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8647" w14:textId="7C15FB65" w:rsidR="00467DC0" w:rsidRPr="00C55AA9" w:rsidRDefault="00467DC0" w:rsidP="00C55AA9">
      <w:pPr>
        <w:pStyle w:val="a7"/>
        <w:numPr>
          <w:ilvl w:val="0"/>
          <w:numId w:val="29"/>
        </w:numPr>
        <w:spacing w:line="300" w:lineRule="auto"/>
        <w:ind w:firstLineChars="0"/>
        <w:rPr>
          <w:rFonts w:ascii="宋体" w:hAnsi="宋体"/>
          <w:sz w:val="24"/>
        </w:rPr>
      </w:pPr>
      <w:r w:rsidRPr="00C55AA9">
        <w:rPr>
          <w:rFonts w:ascii="宋体" w:hAnsi="宋体" w:hint="eastAsia"/>
          <w:sz w:val="24"/>
        </w:rPr>
        <w:t>features表（存放全部特征）：</w:t>
      </w:r>
    </w:p>
    <w:p w14:paraId="245319B5" w14:textId="230DFEEF" w:rsidR="00C55AA9" w:rsidRPr="00467DC0" w:rsidRDefault="00C55AA9" w:rsidP="00C55AA9">
      <w:pPr>
        <w:pStyle w:val="a7"/>
        <w:spacing w:line="300" w:lineRule="auto"/>
        <w:ind w:left="360" w:firstLineChars="0" w:firstLine="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6AF9E9EB" wp14:editId="34F9FAC2">
            <wp:extent cx="3690312" cy="1932239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3131" cy="19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E040" w14:textId="6A0EFE73" w:rsidR="009A7C55" w:rsidRPr="00467DC0" w:rsidRDefault="00467DC0" w:rsidP="00467DC0">
      <w:pPr>
        <w:spacing w:line="30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1D4B1AD9" wp14:editId="6551A6A2">
            <wp:extent cx="2213811" cy="375962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8803" cy="376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BF07" w14:textId="77777777" w:rsidR="009A7C55" w:rsidRPr="00A923C6" w:rsidRDefault="009A7C55" w:rsidP="009A7C55">
      <w:pPr>
        <w:spacing w:line="300" w:lineRule="auto"/>
        <w:rPr>
          <w:rFonts w:ascii="宋体" w:hAnsi="宋体"/>
          <w:sz w:val="24"/>
        </w:rPr>
      </w:pPr>
      <w:r w:rsidRPr="00A923C6">
        <w:rPr>
          <w:rFonts w:ascii="宋体" w:hAnsi="宋体" w:hint="eastAsia"/>
          <w:sz w:val="24"/>
        </w:rPr>
        <w:lastRenderedPageBreak/>
        <w:t>四、实验结果</w:t>
      </w:r>
    </w:p>
    <w:p w14:paraId="3B7F7032" w14:textId="77777777" w:rsidR="009A7C55" w:rsidRPr="00A923C6" w:rsidRDefault="009A7C55" w:rsidP="009A7C55">
      <w:pPr>
        <w:pStyle w:val="af"/>
        <w:spacing w:line="300" w:lineRule="auto"/>
        <w:rPr>
          <w:rFonts w:hAnsi="宋体" w:cs="Times New Roman"/>
          <w:sz w:val="24"/>
          <w:szCs w:val="24"/>
        </w:rPr>
      </w:pPr>
      <w:r w:rsidRPr="00A923C6">
        <w:rPr>
          <w:rFonts w:hAnsi="宋体" w:cs="Times New Roman" w:hint="eastAsia"/>
          <w:sz w:val="24"/>
          <w:szCs w:val="24"/>
        </w:rPr>
        <w:t>1. 系统名称</w:t>
      </w:r>
      <w:r>
        <w:rPr>
          <w:rFonts w:hAnsi="宋体" w:cs="Times New Roman" w:hint="eastAsia"/>
          <w:sz w:val="24"/>
          <w:szCs w:val="24"/>
        </w:rPr>
        <w:t>及谓词定义</w:t>
      </w:r>
    </w:p>
    <w:p w14:paraId="69D918BE" w14:textId="393117CB" w:rsidR="003B7281" w:rsidRDefault="003B7281" w:rsidP="003B7281">
      <w:r>
        <w:rPr>
          <w:rFonts w:hint="eastAsia"/>
        </w:rPr>
        <w:t>①</w:t>
      </w:r>
      <w:r>
        <w:rPr>
          <w:rFonts w:hint="eastAsia"/>
        </w:rPr>
        <w:t>Character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rPr>
          <w:rFonts w:hint="eastAsia"/>
        </w:rPr>
        <w:t>表示要识别的交通工具的特征。</w:t>
      </w:r>
    </w:p>
    <w:p w14:paraId="2300035C" w14:textId="2B6AA263" w:rsidR="009A7C55" w:rsidRPr="003B7281" w:rsidRDefault="003B7281" w:rsidP="003B7281">
      <w:r>
        <w:rPr>
          <w:rFonts w:hint="eastAsia"/>
        </w:rPr>
        <w:t>②</w:t>
      </w:r>
      <w:r>
        <w:rPr>
          <w:rFonts w:hint="eastAsia"/>
        </w:rPr>
        <w:t>Vehicle</w:t>
      </w:r>
      <w:r>
        <w:rPr>
          <w:rFonts w:hint="eastAsia"/>
        </w:rPr>
        <w:t>（</w:t>
      </w:r>
      <w:r>
        <w:rPr>
          <w:rFonts w:hint="eastAsia"/>
        </w:rPr>
        <w:t>z</w:t>
      </w:r>
      <w:r>
        <w:rPr>
          <w:rFonts w:hint="eastAsia"/>
        </w:rPr>
        <w:t>）：表示交通工具。</w:t>
      </w:r>
    </w:p>
    <w:p w14:paraId="528DA80D" w14:textId="77777777" w:rsidR="009A7C55" w:rsidRPr="00A923C6" w:rsidRDefault="009A7C55" w:rsidP="009A7C55">
      <w:pPr>
        <w:pStyle w:val="af"/>
        <w:spacing w:line="300" w:lineRule="auto"/>
        <w:rPr>
          <w:rFonts w:hAnsi="宋体" w:cs="Times New Roman"/>
          <w:sz w:val="24"/>
          <w:szCs w:val="24"/>
        </w:rPr>
      </w:pPr>
      <w:r w:rsidRPr="00A923C6">
        <w:rPr>
          <w:rFonts w:hAnsi="宋体" w:cs="Times New Roman" w:hint="eastAsia"/>
          <w:sz w:val="24"/>
          <w:szCs w:val="24"/>
        </w:rPr>
        <w:t>2. 系统</w:t>
      </w:r>
      <w:r>
        <w:rPr>
          <w:rFonts w:hAnsi="宋体" w:cs="Times New Roman" w:hint="eastAsia"/>
          <w:sz w:val="24"/>
          <w:szCs w:val="24"/>
        </w:rPr>
        <w:t>知识库</w:t>
      </w:r>
    </w:p>
    <w:p w14:paraId="2A7F79EF" w14:textId="77777777" w:rsidR="003B7281" w:rsidRDefault="003B7281" w:rsidP="003B7281">
      <w:r>
        <w:rPr>
          <w:rFonts w:hint="eastAsia"/>
        </w:rPr>
        <w:t>包含的规则如下：</w:t>
      </w:r>
    </w:p>
    <w:p w14:paraId="77759911" w14:textId="77777777" w:rsidR="003B7281" w:rsidRPr="00C72E3B" w:rsidRDefault="003B7281" w:rsidP="003B7281">
      <w:r w:rsidRPr="00C72E3B">
        <w:t>R1</w:t>
      </w:r>
      <w:r w:rsidRPr="00C72E3B">
        <w:t>：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陆地运行</w:t>
      </w:r>
      <w:r w:rsidRPr="00C72E3B">
        <w:rPr>
          <w:rFonts w:hint="eastAsia"/>
        </w:rPr>
        <w:t>）∧</w:t>
      </w:r>
      <w:r w:rsidRPr="00C72E3B">
        <w:rPr>
          <w:rFonts w:hint="eastAsia"/>
        </w:rPr>
        <w:t xml:space="preserve"> Vehicle</w:t>
      </w:r>
      <w:r w:rsidRPr="00C72E3B">
        <w:t>(</w:t>
      </w:r>
      <w:r w:rsidRPr="00C72E3B">
        <w:t>交通工具</w:t>
      </w:r>
      <w:r w:rsidRPr="00C72E3B">
        <w:rPr>
          <w:rFonts w:hint="eastAsia"/>
        </w:rPr>
        <w:t>)</w:t>
      </w:r>
      <w:r w:rsidRPr="00C72E3B">
        <w:t>--&gt;</w:t>
      </w:r>
      <w:r w:rsidRPr="00C72E3B">
        <w:rPr>
          <w:rFonts w:hint="eastAsia"/>
        </w:rPr>
        <w:t xml:space="preserve"> Vehicle</w:t>
      </w:r>
      <w:r w:rsidRPr="00C72E3B">
        <w:t>(</w:t>
      </w:r>
      <w:r w:rsidRPr="00C72E3B">
        <w:t>车</w:t>
      </w:r>
      <w:r w:rsidRPr="00C72E3B">
        <w:t>)</w:t>
      </w:r>
    </w:p>
    <w:p w14:paraId="757E19CF" w14:textId="77777777" w:rsidR="003B7281" w:rsidRPr="00C72E3B" w:rsidRDefault="003B7281" w:rsidP="003B7281">
      <w:r w:rsidRPr="00C72E3B">
        <w:t>R2</w:t>
      </w:r>
      <w:r w:rsidRPr="00C72E3B">
        <w:t>：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天上运行</w:t>
      </w:r>
      <w:r w:rsidRPr="00C72E3B">
        <w:rPr>
          <w:rFonts w:hint="eastAsia"/>
        </w:rPr>
        <w:t>）∧</w:t>
      </w:r>
      <w:r w:rsidRPr="00C72E3B">
        <w:rPr>
          <w:rFonts w:hint="eastAsia"/>
        </w:rPr>
        <w:t xml:space="preserve"> Vehicle</w:t>
      </w:r>
      <w:r w:rsidRPr="00C72E3B">
        <w:t>(</w:t>
      </w:r>
      <w:r w:rsidRPr="00C72E3B">
        <w:t>交通工具</w:t>
      </w:r>
      <w:r w:rsidRPr="00C72E3B">
        <w:t>)--&gt;</w:t>
      </w:r>
      <w:r w:rsidRPr="00C72E3B">
        <w:rPr>
          <w:rFonts w:hint="eastAsia"/>
        </w:rPr>
        <w:t xml:space="preserve"> Vehicle</w:t>
      </w:r>
      <w:r w:rsidRPr="00C72E3B">
        <w:t>(</w:t>
      </w:r>
      <w:r w:rsidRPr="00C72E3B">
        <w:t>飞机</w:t>
      </w:r>
      <w:r w:rsidRPr="00C72E3B">
        <w:t>)</w:t>
      </w:r>
    </w:p>
    <w:p w14:paraId="01B10520" w14:textId="77777777" w:rsidR="003B7281" w:rsidRPr="00C72E3B" w:rsidRDefault="003B7281" w:rsidP="003B7281">
      <w:r w:rsidRPr="00C72E3B">
        <w:t>R3</w:t>
      </w:r>
      <w:r w:rsidRPr="00C72E3B">
        <w:t>：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水上运行</w:t>
      </w:r>
      <w:r w:rsidRPr="00C72E3B">
        <w:rPr>
          <w:rFonts w:hint="eastAsia"/>
        </w:rPr>
        <w:t>）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Vehicle</w:t>
      </w:r>
      <w:r w:rsidRPr="00C72E3B">
        <w:t>(</w:t>
      </w:r>
      <w:r w:rsidRPr="00C72E3B">
        <w:t>交通工具</w:t>
      </w:r>
      <w:r w:rsidRPr="00C72E3B">
        <w:t>)--&gt;Vehicle(</w:t>
      </w:r>
      <w:r w:rsidRPr="00C72E3B">
        <w:t>船</w:t>
      </w:r>
      <w:r w:rsidRPr="00C72E3B">
        <w:t>)</w:t>
      </w:r>
    </w:p>
    <w:p w14:paraId="7F1E57E4" w14:textId="77777777" w:rsidR="003B7281" w:rsidRPr="00C72E3B" w:rsidRDefault="003B7281" w:rsidP="003B7281">
      <w:r w:rsidRPr="00C72E3B">
        <w:t>R4</w:t>
      </w:r>
      <w:r w:rsidRPr="00C72E3B">
        <w:t>：</w:t>
      </w:r>
      <w:r w:rsidRPr="00C72E3B">
        <w:t>Vehicle(</w:t>
      </w:r>
      <w:r w:rsidRPr="00C72E3B">
        <w:t>车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有铁轨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火车</w:t>
      </w:r>
      <w:r w:rsidRPr="00C72E3B">
        <w:t>)</w:t>
      </w:r>
    </w:p>
    <w:p w14:paraId="4A1EB9AB" w14:textId="77777777" w:rsidR="003B7281" w:rsidRPr="00C72E3B" w:rsidRDefault="003B7281" w:rsidP="003B7281">
      <w:r w:rsidRPr="00C72E3B">
        <w:t>R5</w:t>
      </w:r>
      <w:r w:rsidRPr="00C72E3B">
        <w:t>：</w:t>
      </w:r>
      <w:r w:rsidRPr="00C72E3B">
        <w:t xml:space="preserve"> Vehicle(</w:t>
      </w:r>
      <w:r w:rsidRPr="00C72E3B">
        <w:t>火车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地下运行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地铁</w:t>
      </w:r>
      <w:r w:rsidRPr="00C72E3B">
        <w:rPr>
          <w:rFonts w:hint="eastAsia"/>
        </w:rPr>
        <w:t>)</w:t>
      </w:r>
    </w:p>
    <w:p w14:paraId="17C5BEFF" w14:textId="77777777" w:rsidR="003B7281" w:rsidRPr="00C72E3B" w:rsidRDefault="003B7281" w:rsidP="003B7281">
      <w:r w:rsidRPr="00C72E3B">
        <w:t>R6</w:t>
      </w:r>
      <w:r w:rsidRPr="00C72E3B">
        <w:t>：</w:t>
      </w:r>
      <w:r w:rsidRPr="00C72E3B">
        <w:t xml:space="preserve"> Vehicle(</w:t>
      </w:r>
      <w:r w:rsidRPr="00C72E3B">
        <w:t>火车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速度快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高铁</w:t>
      </w:r>
      <w:r w:rsidRPr="00C72E3B">
        <w:rPr>
          <w:rFonts w:hint="eastAsia"/>
        </w:rPr>
        <w:t>)</w:t>
      </w:r>
    </w:p>
    <w:p w14:paraId="183D095E" w14:textId="77777777" w:rsidR="003B7281" w:rsidRPr="00C72E3B" w:rsidRDefault="003B7281" w:rsidP="003B7281">
      <w:r w:rsidRPr="00C72E3B">
        <w:t>R7</w:t>
      </w:r>
      <w:r w:rsidRPr="00C72E3B">
        <w:t>：</w:t>
      </w:r>
      <w:r w:rsidRPr="00C72E3B">
        <w:t>Vehicle(</w:t>
      </w:r>
      <w:r w:rsidRPr="00C72E3B">
        <w:t>车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电力驱动</w:t>
      </w:r>
      <w:r w:rsidRPr="00C72E3B">
        <w:rPr>
          <w:rFonts w:hint="eastAsia"/>
        </w:rPr>
        <w:t>）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有两个轮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电动车</w:t>
      </w:r>
      <w:r w:rsidRPr="00C72E3B">
        <w:t>)</w:t>
      </w:r>
    </w:p>
    <w:p w14:paraId="789D0E9F" w14:textId="77777777" w:rsidR="003B7281" w:rsidRPr="00C72E3B" w:rsidRDefault="003B7281" w:rsidP="003B7281">
      <w:r w:rsidRPr="00C72E3B">
        <w:t>R8</w:t>
      </w:r>
      <w:r w:rsidRPr="00C72E3B">
        <w:t>：</w:t>
      </w:r>
      <w:r w:rsidRPr="00C72E3B">
        <w:t>Vehicle(</w:t>
      </w:r>
      <w:r w:rsidRPr="00C72E3B">
        <w:t>车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有脚踏板</w:t>
      </w:r>
      <w:r w:rsidRPr="00C72E3B">
        <w:rPr>
          <w:rFonts w:hint="eastAsia"/>
        </w:rPr>
        <w:t>）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有两个轮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自行车</w:t>
      </w:r>
      <w:r w:rsidRPr="00C72E3B">
        <w:t>)</w:t>
      </w:r>
    </w:p>
    <w:p w14:paraId="3C46E1CC" w14:textId="77777777" w:rsidR="003B7281" w:rsidRPr="00C72E3B" w:rsidRDefault="003B7281" w:rsidP="003B7281">
      <w:r w:rsidRPr="00C72E3B">
        <w:t>R9</w:t>
      </w:r>
      <w:r w:rsidRPr="00C72E3B">
        <w:t>：</w:t>
      </w:r>
      <w:r w:rsidRPr="00C72E3B">
        <w:t>Vehicle(</w:t>
      </w:r>
      <w:r w:rsidRPr="00C72E3B">
        <w:t>车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有四个轮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汽车</w:t>
      </w:r>
      <w:r w:rsidRPr="00C72E3B">
        <w:t>)</w:t>
      </w:r>
    </w:p>
    <w:p w14:paraId="065128A7" w14:textId="77777777" w:rsidR="003B7281" w:rsidRPr="00C72E3B" w:rsidRDefault="003B7281" w:rsidP="003B7281">
      <w:r w:rsidRPr="00C72E3B">
        <w:t>R10</w:t>
      </w:r>
      <w:r w:rsidRPr="00C72E3B">
        <w:t>：</w:t>
      </w:r>
      <w:r w:rsidRPr="00C72E3B">
        <w:t>Vehicle(</w:t>
      </w:r>
      <w:r w:rsidRPr="00C72E3B">
        <w:t>船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有气垫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气垫船</w:t>
      </w:r>
      <w:r w:rsidRPr="00C72E3B">
        <w:t>)</w:t>
      </w:r>
    </w:p>
    <w:p w14:paraId="72914477" w14:textId="77777777" w:rsidR="003B7281" w:rsidRPr="00C72E3B" w:rsidRDefault="003B7281" w:rsidP="003B7281">
      <w:r w:rsidRPr="00C72E3B">
        <w:t>R11</w:t>
      </w:r>
      <w:r w:rsidRPr="00C72E3B">
        <w:t>：</w:t>
      </w:r>
      <w:r w:rsidRPr="00C72E3B">
        <w:t>Vehicle(</w:t>
      </w:r>
      <w:r w:rsidRPr="00C72E3B">
        <w:t>船</w:t>
      </w:r>
      <w:r w:rsidRPr="00C72E3B"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有多种功能</w:t>
      </w:r>
      <w:r w:rsidRPr="00C72E3B">
        <w:rPr>
          <w:rFonts w:hint="eastAsia"/>
        </w:rPr>
        <w:t>）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是耐用消费品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游艇</w:t>
      </w:r>
      <w:r w:rsidRPr="00C72E3B">
        <w:rPr>
          <w:rFonts w:hint="eastAsia"/>
        </w:rPr>
        <w:t>)</w:t>
      </w:r>
    </w:p>
    <w:p w14:paraId="49FC731B" w14:textId="77777777" w:rsidR="003B7281" w:rsidRPr="00C72E3B" w:rsidRDefault="003B7281" w:rsidP="003B7281">
      <w:r w:rsidRPr="00C72E3B">
        <w:t>R12</w:t>
      </w:r>
      <w:r w:rsidRPr="00C72E3B">
        <w:t>：</w:t>
      </w:r>
      <w:r w:rsidRPr="00C72E3B">
        <w:t>Vehicle(</w:t>
      </w:r>
      <w:r w:rsidRPr="00C72E3B">
        <w:t>飞机</w:t>
      </w:r>
      <w:r w:rsidRPr="00C72E3B">
        <w:rPr>
          <w:rFonts w:hint="eastAsia"/>
        </w:rPr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有螺旋桨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直升飞机</w:t>
      </w:r>
      <w:r w:rsidRPr="00C72E3B">
        <w:rPr>
          <w:rFonts w:hint="eastAsia"/>
        </w:rPr>
        <w:t>)</w:t>
      </w:r>
    </w:p>
    <w:p w14:paraId="74D89F9B" w14:textId="77777777" w:rsidR="003B7281" w:rsidRPr="00C72E3B" w:rsidRDefault="003B7281" w:rsidP="003B7281">
      <w:r w:rsidRPr="00C72E3B">
        <w:t>R13</w:t>
      </w:r>
      <w:r w:rsidRPr="00C72E3B">
        <w:t>：</w:t>
      </w:r>
      <w:r w:rsidRPr="00C72E3B">
        <w:t>Vehicle(</w:t>
      </w:r>
      <w:r w:rsidRPr="00C72E3B">
        <w:t>飞机</w:t>
      </w:r>
      <w:r w:rsidRPr="00C72E3B">
        <w:rPr>
          <w:rFonts w:hint="eastAsia"/>
        </w:rPr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喷气式</w:t>
      </w:r>
      <w:r w:rsidRPr="00C72E3B">
        <w:rPr>
          <w:rFonts w:hint="eastAsia"/>
        </w:rPr>
        <w:t>）</w:t>
      </w:r>
      <w:r>
        <w:rPr>
          <w:rFonts w:hint="eastAsia"/>
        </w:rPr>
        <w:t>-</w:t>
      </w:r>
      <w:r w:rsidRPr="00C72E3B">
        <w:t>-&gt; Vehicle(</w:t>
      </w:r>
      <w:r w:rsidRPr="00C72E3B">
        <w:t>喷气式飞机</w:t>
      </w:r>
      <w:r w:rsidRPr="00C72E3B">
        <w:rPr>
          <w:rFonts w:hint="eastAsia"/>
        </w:rPr>
        <w:t>)</w:t>
      </w:r>
    </w:p>
    <w:p w14:paraId="399F4E06" w14:textId="2E3E850C" w:rsidR="003B7281" w:rsidRPr="003B7281" w:rsidRDefault="003B7281" w:rsidP="003B7281">
      <w:r w:rsidRPr="00C72E3B">
        <w:t>R14</w:t>
      </w:r>
      <w:r w:rsidRPr="00C72E3B">
        <w:t>：</w:t>
      </w:r>
      <w:r w:rsidRPr="00C72E3B">
        <w:t>Vehicle(</w:t>
      </w:r>
      <w:r w:rsidRPr="00C72E3B">
        <w:t>喷气式飞机</w:t>
      </w:r>
      <w:r w:rsidRPr="00C72E3B">
        <w:rPr>
          <w:rFonts w:hint="eastAsia"/>
        </w:rPr>
        <w:t>)</w:t>
      </w:r>
      <w:r w:rsidRPr="00C72E3B">
        <w:rPr>
          <w:rFonts w:ascii="宋体" w:hAnsi="宋体" w:cs="宋体" w:hint="eastAsia"/>
        </w:rPr>
        <w:t>∧</w:t>
      </w:r>
      <w:r w:rsidRPr="00C72E3B">
        <w:rPr>
          <w:rFonts w:hint="eastAsia"/>
        </w:rPr>
        <w:t>Character</w:t>
      </w:r>
      <w:r w:rsidRPr="00C72E3B">
        <w:rPr>
          <w:rFonts w:hint="eastAsia"/>
        </w:rPr>
        <w:t>（</w:t>
      </w:r>
      <w:r w:rsidRPr="00C72E3B">
        <w:t>超音速</w:t>
      </w:r>
      <w:r w:rsidRPr="00C72E3B">
        <w:rPr>
          <w:rFonts w:hint="eastAsia"/>
        </w:rPr>
        <w:t>）</w:t>
      </w:r>
      <w:r w:rsidRPr="00C72E3B">
        <w:t>--&gt; Vehicle(</w:t>
      </w:r>
      <w:r w:rsidRPr="00C72E3B">
        <w:t>超音速飞机</w:t>
      </w:r>
      <w:r w:rsidRPr="00C72E3B">
        <w:rPr>
          <w:rFonts w:hint="eastAsia"/>
        </w:rPr>
        <w:t>)</w:t>
      </w:r>
    </w:p>
    <w:p w14:paraId="63C5BF0C" w14:textId="77777777" w:rsidR="009A7C55" w:rsidRDefault="009A7C55" w:rsidP="009A7C55">
      <w:pPr>
        <w:pStyle w:val="af"/>
        <w:spacing w:line="300" w:lineRule="auto"/>
        <w:rPr>
          <w:rFonts w:hAnsi="宋体"/>
          <w:sz w:val="24"/>
        </w:rPr>
      </w:pPr>
      <w:r w:rsidRPr="004306D4">
        <w:rPr>
          <w:rFonts w:hAnsi="宋体" w:cs="Times New Roman" w:hint="eastAsia"/>
          <w:sz w:val="24"/>
          <w:szCs w:val="24"/>
        </w:rPr>
        <w:t>3. 系统正、反向推理过程、事实区和规则区。</w:t>
      </w:r>
    </w:p>
    <w:p w14:paraId="343F15A3" w14:textId="77777777" w:rsidR="009A7C55" w:rsidRDefault="009A7C55" w:rsidP="009A7C55">
      <w:pPr>
        <w:spacing w:line="300" w:lineRule="auto"/>
        <w:rPr>
          <w:rFonts w:ascii="宋体" w:hAnsi="宋体"/>
          <w:sz w:val="24"/>
        </w:rPr>
      </w:pPr>
    </w:p>
    <w:p w14:paraId="7A1E395F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1.正向推理（注：本系统最多接受输入四个事实）</w:t>
      </w:r>
    </w:p>
    <w:p w14:paraId="4D2B91D7" w14:textId="77777777" w:rsid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推理流程图如下：</w:t>
      </w:r>
    </w:p>
    <w:p w14:paraId="1C89B32E" w14:textId="0B99D153" w:rsidR="00467DC0" w:rsidRPr="00467DC0" w:rsidRDefault="00E15618" w:rsidP="00E15618">
      <w:pPr>
        <w:spacing w:line="300" w:lineRule="auto"/>
        <w:jc w:val="center"/>
        <w:rPr>
          <w:rFonts w:ascii="宋体" w:hAnsi="宋体"/>
          <w:sz w:val="24"/>
        </w:rPr>
      </w:pPr>
      <w:r>
        <w:object w:dxaOrig="10573" w:dyaOrig="11485" w14:anchorId="5FA8C6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65pt;height:376.3pt" o:ole="">
            <v:imagedata r:id="rId24" o:title=""/>
          </v:shape>
          <o:OLEObject Type="Embed" ProgID="Visio.Drawing.11" ShapeID="_x0000_i1025" DrawAspect="Content" ObjectID="_1730619799" r:id="rId25"/>
        </w:object>
      </w:r>
    </w:p>
    <w:p w14:paraId="4F105394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示例：</w:t>
      </w:r>
    </w:p>
    <w:p w14:paraId="40633C9E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输入事实：地上运行 交通工具 有铁轨 速度快</w:t>
      </w:r>
    </w:p>
    <w:p w14:paraId="3A1949CC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解释：陆地运行+交通工具符合规则R1，得到中间结果—车</w:t>
      </w:r>
    </w:p>
    <w:p w14:paraId="7730ED20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 xml:space="preserve">      车+有铁轨 符合规则 R4，得到中间结果——火车</w:t>
      </w:r>
    </w:p>
    <w:p w14:paraId="732DE5BA" w14:textId="59A55800" w:rsidR="009A7C55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 xml:space="preserve">      火车+速度快 符合规则R6，得到最终结果——高铁</w:t>
      </w:r>
    </w:p>
    <w:p w14:paraId="48F99F9F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2.逆向推理（输入一个事实）</w:t>
      </w:r>
    </w:p>
    <w:p w14:paraId="2276DF3F" w14:textId="21B6498F" w:rsid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推理流程图如下：</w:t>
      </w:r>
    </w:p>
    <w:p w14:paraId="6930B7E2" w14:textId="4C7BD51F" w:rsidR="00467DC0" w:rsidRPr="00467DC0" w:rsidRDefault="00E15618" w:rsidP="00E15618">
      <w:pPr>
        <w:spacing w:line="300" w:lineRule="auto"/>
        <w:jc w:val="center"/>
        <w:rPr>
          <w:rFonts w:ascii="宋体" w:hAnsi="宋体"/>
          <w:sz w:val="24"/>
        </w:rPr>
      </w:pPr>
      <w:r>
        <w:object w:dxaOrig="9892" w:dyaOrig="11485" w14:anchorId="410EB0F3">
          <v:shape id="_x0000_i1026" type="#_x0000_t75" style="width:331.35pt;height:384.75pt" o:ole="">
            <v:imagedata r:id="rId26" o:title=""/>
          </v:shape>
          <o:OLEObject Type="Embed" ProgID="Visio.Drawing.11" ShapeID="_x0000_i1026" DrawAspect="Content" ObjectID="_1730619800" r:id="rId27"/>
        </w:object>
      </w:r>
    </w:p>
    <w:p w14:paraId="455F36DF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示例：</w:t>
      </w:r>
    </w:p>
    <w:p w14:paraId="70C8F1AF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输入事实：超音速飞机</w:t>
      </w:r>
    </w:p>
    <w:p w14:paraId="67ECBD42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>解释：超音速飞机 符合规则R14，得到中间结果—喷气式飞机+超音速</w:t>
      </w:r>
    </w:p>
    <w:p w14:paraId="00258265" w14:textId="77777777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 xml:space="preserve">      喷气式飞机 符合规则 R13，得到中间结果——飞机+喷气式</w:t>
      </w:r>
    </w:p>
    <w:p w14:paraId="3A080202" w14:textId="3EFF10B6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 xml:space="preserve">      飞机</w:t>
      </w:r>
      <w:r>
        <w:rPr>
          <w:rFonts w:ascii="宋体" w:hAnsi="宋体"/>
          <w:sz w:val="24"/>
        </w:rPr>
        <w:t xml:space="preserve"> </w:t>
      </w:r>
      <w:r w:rsidRPr="00467DC0">
        <w:rPr>
          <w:rFonts w:ascii="宋体" w:hAnsi="宋体" w:hint="eastAsia"/>
          <w:sz w:val="24"/>
        </w:rPr>
        <w:t>符合规则R2，得到中间结果——天上运行+交通工具</w:t>
      </w:r>
    </w:p>
    <w:p w14:paraId="372DCB3F" w14:textId="6041CBBC" w:rsidR="00467DC0" w:rsidRPr="00467DC0" w:rsidRDefault="00467DC0" w:rsidP="00467DC0">
      <w:pPr>
        <w:spacing w:line="300" w:lineRule="auto"/>
        <w:rPr>
          <w:rFonts w:ascii="宋体" w:hAnsi="宋体"/>
          <w:sz w:val="24"/>
        </w:rPr>
      </w:pPr>
      <w:r w:rsidRPr="00467DC0">
        <w:rPr>
          <w:rFonts w:ascii="宋体" w:hAnsi="宋体" w:hint="eastAsia"/>
          <w:sz w:val="24"/>
        </w:rPr>
        <w:t xml:space="preserve">      综上，去掉可在拆分的条件，得到最终结果 ：天上运行+交通工具+喷气式+超音速</w:t>
      </w:r>
    </w:p>
    <w:p w14:paraId="42D316C4" w14:textId="77777777" w:rsidR="009A7C55" w:rsidRPr="004306D4" w:rsidRDefault="009A7C55" w:rsidP="009A7C55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</w:t>
      </w:r>
      <w:r w:rsidRPr="004306D4">
        <w:rPr>
          <w:rFonts w:ascii="宋体" w:hAnsi="宋体" w:hint="eastAsia"/>
          <w:sz w:val="24"/>
        </w:rPr>
        <w:t>、实验</w:t>
      </w:r>
      <w:r>
        <w:rPr>
          <w:rFonts w:ascii="宋体" w:hAnsi="宋体" w:hint="eastAsia"/>
          <w:sz w:val="24"/>
        </w:rPr>
        <w:t>总结</w:t>
      </w:r>
    </w:p>
    <w:p w14:paraId="2A390E55" w14:textId="77777777" w:rsidR="00467DC0" w:rsidRPr="00467DC0" w:rsidRDefault="00467DC0" w:rsidP="00467DC0">
      <w:pPr>
        <w:spacing w:line="360" w:lineRule="auto"/>
        <w:jc w:val="left"/>
        <w:rPr>
          <w:bCs/>
          <w:sz w:val="24"/>
        </w:rPr>
      </w:pPr>
      <w:r w:rsidRPr="00467DC0">
        <w:rPr>
          <w:rFonts w:hint="eastAsia"/>
          <w:bCs/>
          <w:sz w:val="24"/>
        </w:rPr>
        <w:t>经过这一次实验，我对一阶谓词表示法和产生式表示法有了更深的认识。</w:t>
      </w:r>
    </w:p>
    <w:p w14:paraId="69E7915E" w14:textId="77777777" w:rsidR="00467DC0" w:rsidRPr="00467DC0" w:rsidRDefault="00467DC0" w:rsidP="00467DC0">
      <w:pPr>
        <w:spacing w:line="360" w:lineRule="auto"/>
        <w:jc w:val="left"/>
        <w:rPr>
          <w:bCs/>
          <w:sz w:val="24"/>
        </w:rPr>
      </w:pPr>
      <w:r w:rsidRPr="00467DC0">
        <w:rPr>
          <w:rFonts w:hint="eastAsia"/>
          <w:bCs/>
          <w:sz w:val="24"/>
        </w:rPr>
        <w:t>为了实现用户交互界面的设计，我参考了大佬的代码，学习了</w:t>
      </w:r>
      <w:r w:rsidRPr="00467DC0">
        <w:rPr>
          <w:rFonts w:hint="eastAsia"/>
          <w:bCs/>
          <w:sz w:val="24"/>
        </w:rPr>
        <w:t>Python</w:t>
      </w:r>
      <w:r w:rsidRPr="00467DC0">
        <w:rPr>
          <w:rFonts w:hint="eastAsia"/>
          <w:bCs/>
          <w:sz w:val="24"/>
        </w:rPr>
        <w:t>的</w:t>
      </w:r>
      <w:r w:rsidRPr="00467DC0">
        <w:rPr>
          <w:rFonts w:hint="eastAsia"/>
          <w:bCs/>
          <w:sz w:val="24"/>
        </w:rPr>
        <w:t>GUI</w:t>
      </w:r>
      <w:r w:rsidRPr="00467DC0">
        <w:rPr>
          <w:rFonts w:hint="eastAsia"/>
          <w:bCs/>
          <w:sz w:val="24"/>
        </w:rPr>
        <w:t>编程库</w:t>
      </w:r>
      <w:proofErr w:type="spellStart"/>
      <w:r w:rsidRPr="00467DC0">
        <w:rPr>
          <w:rFonts w:hint="eastAsia"/>
          <w:bCs/>
          <w:sz w:val="24"/>
        </w:rPr>
        <w:t>Tkinter</w:t>
      </w:r>
      <w:proofErr w:type="spellEnd"/>
      <w:r w:rsidRPr="00467DC0">
        <w:rPr>
          <w:rFonts w:hint="eastAsia"/>
          <w:bCs/>
          <w:sz w:val="24"/>
        </w:rPr>
        <w:t>，改进界面，最终实现了一个简陋的用户交互界面。</w:t>
      </w:r>
    </w:p>
    <w:p w14:paraId="73C0BB38" w14:textId="3B96BD25" w:rsidR="00467DC0" w:rsidRPr="00467DC0" w:rsidRDefault="00467DC0" w:rsidP="00467DC0">
      <w:pPr>
        <w:spacing w:line="360" w:lineRule="auto"/>
        <w:jc w:val="left"/>
        <w:rPr>
          <w:bCs/>
          <w:sz w:val="24"/>
        </w:rPr>
      </w:pPr>
      <w:r w:rsidRPr="00467DC0">
        <w:rPr>
          <w:rFonts w:hint="eastAsia"/>
          <w:bCs/>
          <w:sz w:val="24"/>
        </w:rPr>
        <w:t>在代码层面，采用了</w:t>
      </w:r>
      <w:r w:rsidRPr="00467DC0">
        <w:rPr>
          <w:rFonts w:hint="eastAsia"/>
          <w:bCs/>
          <w:sz w:val="24"/>
        </w:rPr>
        <w:t>MVC</w:t>
      </w:r>
      <w:r w:rsidRPr="00467DC0">
        <w:rPr>
          <w:rFonts w:hint="eastAsia"/>
          <w:bCs/>
          <w:sz w:val="24"/>
        </w:rPr>
        <w:t>的软件设计模式，它强制性地使应用程序的输入、处理和输出分开，加深了我对</w:t>
      </w:r>
      <w:r>
        <w:rPr>
          <w:rFonts w:hint="eastAsia"/>
          <w:bCs/>
          <w:sz w:val="24"/>
        </w:rPr>
        <w:t>人工智能</w:t>
      </w:r>
      <w:r w:rsidRPr="00467DC0">
        <w:rPr>
          <w:rFonts w:hint="eastAsia"/>
          <w:bCs/>
          <w:sz w:val="24"/>
        </w:rPr>
        <w:t>这一专业的理解。</w:t>
      </w:r>
    </w:p>
    <w:p w14:paraId="43DB4370" w14:textId="24C70434" w:rsidR="00467DC0" w:rsidRPr="00467DC0" w:rsidRDefault="00467DC0" w:rsidP="00467DC0">
      <w:pPr>
        <w:spacing w:line="360" w:lineRule="auto"/>
        <w:jc w:val="left"/>
        <w:rPr>
          <w:bCs/>
          <w:sz w:val="24"/>
        </w:rPr>
      </w:pPr>
      <w:r w:rsidRPr="00467DC0">
        <w:rPr>
          <w:rFonts w:hint="eastAsia"/>
          <w:bCs/>
          <w:sz w:val="24"/>
        </w:rPr>
        <w:t>另外，为存储规则库与知识库等，我学习了如何连接</w:t>
      </w:r>
      <w:proofErr w:type="spellStart"/>
      <w:r>
        <w:rPr>
          <w:rFonts w:hint="eastAsia"/>
          <w:bCs/>
          <w:sz w:val="24"/>
        </w:rPr>
        <w:t>sql</w:t>
      </w:r>
      <w:proofErr w:type="spellEnd"/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server</w:t>
      </w:r>
      <w:r w:rsidRPr="00467DC0">
        <w:rPr>
          <w:rFonts w:hint="eastAsia"/>
          <w:bCs/>
          <w:sz w:val="24"/>
        </w:rPr>
        <w:t>数据库，通过建</w:t>
      </w:r>
      <w:r w:rsidRPr="00467DC0">
        <w:rPr>
          <w:rFonts w:hint="eastAsia"/>
          <w:bCs/>
          <w:sz w:val="24"/>
        </w:rPr>
        <w:lastRenderedPageBreak/>
        <w:t>立数据表实现了对规则的增删查改，也同时可将用户输入的事实写入事实库，用于推理过程，使产生式系统加以完善。</w:t>
      </w:r>
    </w:p>
    <w:p w14:paraId="371D4355" w14:textId="4DB6EF56" w:rsidR="007D1C57" w:rsidRPr="00467DC0" w:rsidRDefault="00467DC0" w:rsidP="00467DC0">
      <w:pPr>
        <w:spacing w:line="360" w:lineRule="auto"/>
        <w:jc w:val="left"/>
        <w:rPr>
          <w:bCs/>
          <w:sz w:val="24"/>
        </w:rPr>
      </w:pPr>
      <w:r w:rsidRPr="00467DC0">
        <w:rPr>
          <w:rFonts w:hint="eastAsia"/>
          <w:bCs/>
          <w:sz w:val="24"/>
        </w:rPr>
        <w:t>但是，这个系统还存在有不足，就是对于系统的谓词设置部分选取的不够好，推理中没有多元一阶谓词的使用。还需要后续继续改进完善。</w:t>
      </w:r>
    </w:p>
    <w:p w14:paraId="78ACDD75" w14:textId="77777777" w:rsidR="009A7C55" w:rsidRDefault="009A7C55">
      <w:pPr>
        <w:widowControl/>
        <w:jc w:val="left"/>
        <w:rPr>
          <w:rFonts w:ascii="Times New Roman" w:eastAsia="黑体" w:hAnsi="Times New Roman" w:cs="Times New Roman"/>
          <w:b/>
          <w:bCs/>
          <w:kern w:val="44"/>
          <w:sz w:val="32"/>
          <w:szCs w:val="44"/>
        </w:rPr>
      </w:pPr>
      <w:bookmarkStart w:id="0" w:name="_Toc60418184"/>
      <w:r>
        <w:br w:type="page"/>
      </w:r>
    </w:p>
    <w:p w14:paraId="1AB8B995" w14:textId="45ABEE30" w:rsidR="00FD0AB8" w:rsidRDefault="00930C1B" w:rsidP="000906DA">
      <w:pPr>
        <w:pStyle w:val="1"/>
        <w:jc w:val="left"/>
      </w:pPr>
      <w:r>
        <w:rPr>
          <w:rFonts w:hint="eastAsia"/>
        </w:rPr>
        <w:lastRenderedPageBreak/>
        <w:t>附录　源程序清单</w:t>
      </w:r>
      <w:bookmarkEnd w:id="0"/>
    </w:p>
    <w:p w14:paraId="6A9924EB" w14:textId="375B2D88" w:rsidR="00E15618" w:rsidRDefault="00E15618" w:rsidP="00E15618">
      <w:r>
        <w:rPr>
          <w:rFonts w:hint="eastAsia"/>
        </w:rPr>
        <w:t>GUI.</w:t>
      </w:r>
      <w:r>
        <w:t>py:</w:t>
      </w:r>
    </w:p>
    <w:p w14:paraId="59922969" w14:textId="50A1E212" w:rsidR="00E15618" w:rsidRPr="00E15618" w:rsidRDefault="00E15618" w:rsidP="00E1561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tkinter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tkinter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scrolledtext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tkinter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messagebox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Rules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Rule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control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Control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Rules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from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Features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import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Feature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class </w:t>
      </w:r>
      <w:proofErr w:type="spellStart"/>
      <w:r w:rsidRPr="00E15618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初始化操作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E15618">
        <w:rPr>
          <w:rFonts w:ascii="Courier New" w:eastAsia="宋体" w:hAnsi="Courier New" w:cs="Courier New"/>
          <w:color w:val="B200B2"/>
          <w:kern w:val="0"/>
          <w:sz w:val="20"/>
          <w:szCs w:val="20"/>
        </w:rPr>
        <w:t>__</w:t>
      </w:r>
      <w:proofErr w:type="spellStart"/>
      <w:r w:rsidRPr="00E15618">
        <w:rPr>
          <w:rFonts w:ascii="Courier New" w:eastAsia="宋体" w:hAnsi="Courier New" w:cs="Courier New"/>
          <w:color w:val="B200B2"/>
          <w:kern w:val="0"/>
          <w:sz w:val="20"/>
          <w:szCs w:val="20"/>
        </w:rPr>
        <w:t>init</w:t>
      </w:r>
      <w:proofErr w:type="spellEnd"/>
      <w:r w:rsidRPr="00E15618">
        <w:rPr>
          <w:rFonts w:ascii="Courier New" w:eastAsia="宋体" w:hAnsi="Courier New" w:cs="Courier New"/>
          <w:color w:val="B200B2"/>
          <w:kern w:val="0"/>
          <w:sz w:val="20"/>
          <w:szCs w:val="20"/>
        </w:rPr>
        <w:t>__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window):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window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.win.title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交通工具识别系统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定义窗口的宽高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width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1000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宽度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height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600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高度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align_str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'%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dx%d</w:t>
      </w:r>
      <w:proofErr w:type="spellEnd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(width, height)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window.geometry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align_str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设置标签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L1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正向推理：请输入事实，最多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4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个！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yellow'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黑体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推理过程与结果如下：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黑体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逆向推理：请输入一个事实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'yellow'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黑体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设置输入框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第一行第二列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第二行第二列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第三行第二列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第四行第二列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.e5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.e5.grid(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第五行第二列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设置按钮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开始正向推理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.matching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查看规则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.gui_rule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一键清空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.clear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添加规则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.add_rule_gui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.b5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删除规则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.delete_gui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.b5.grid(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.b6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修改规则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.update_gui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.b6.grid(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.b7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开始逆向推理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.matching2)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.b7.grid(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输出特征库的那一行字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L4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(window,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特征如下：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*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表示可逆向推理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'pink'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黑体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显示特征库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.m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scrolledtext.ScrolledText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(window,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黑体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wrap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tk.WORD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.m.place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720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60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放置的位置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结果展示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.t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scrolledtext.ScrolledText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window,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黑体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60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wrap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tk.WORD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.t.place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200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360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放置的位置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.gui_feature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这句话放到前面就会出错，因为还没有创建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m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和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t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查看特征函数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gui_feature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.m.delete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清空文本框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feature = Feature()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results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feature.display_feature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结果数据集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row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results: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遍历结果集中的每一行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808080"/>
          <w:kern w:val="0"/>
          <w:sz w:val="20"/>
          <w:szCs w:val="20"/>
        </w:rPr>
        <w:t xml:space="preserve">flag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0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用于遍历到下一个字段时，判断有无上一个特征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s =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str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#row[0]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表示规则表每行第一个字段，即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#row[1]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第二个字段 即特征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s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中添加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row[1]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# global flag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flag</w:t>
      </w:r>
      <w:proofErr w:type="spellEnd"/>
      <w:r w:rsidRPr="00E15618">
        <w:rPr>
          <w:rFonts w:ascii="Courier New" w:eastAsia="宋体" w:hAnsi="Courier New" w:cs="Courier New"/>
          <w:color w:val="808080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.m.insert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#self.m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代表这个文本框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    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+= 1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查看规则函数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gui_rule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.t.delete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清空文本框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rule = Rule()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results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rule.display_rule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结果数据集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row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results: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遍历结果集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flag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s =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str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row[0]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表示规则表每行第一个字段，即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row[1]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第二个字段 即特征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s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中添加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row[1]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# global flag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同理，如果还有第三个字段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flag: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flag=1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代表有上一个特征，所以需要连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+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s +=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'+'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否则，代表本特征为第一个特征，不连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+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global flag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lastRenderedPageBreak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同理 ，查看第三个特征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s +=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'+'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s +=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'--&gt;'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最后，输出一个箭头，指向结果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s+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self.t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代表这个文本框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展示添加规则窗口界面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add_rule_gui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tk.Tk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new_win.title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添加规则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new_win.geometry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'650x500'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标签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l1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请输入添加的规则内容：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"Vehicle(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交通工具类别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"Character1(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特征一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"Character2(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特征二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l5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"Result(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结果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l5.grid(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l6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提醒：若有空不填，则会修改对应项为空！！！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l6.grid(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输入文本框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e1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按钮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b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确认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lambda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.add_rule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(e1.get(),e2.get(),e3.get(),e4.get()))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b.grid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new_win.mainloop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添加规则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add_rule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t1,t2,t3,t4):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使用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cursor()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方法获取操作游标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cursor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db.cursor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获取当前最大规则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"SELECT MAX(id) FROM 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RULES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max_id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cursor.fetchone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+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SQL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插入语句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"INSERT INTO 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RULES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(ID, VEHICLE,CHARACTER1,CHARACTER2,RESULTS) 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              VALUES (%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d,'%s','%s','%s','%s</w:t>
      </w:r>
      <w:proofErr w:type="spellEnd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')"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\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max_id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t1,t2,t3,t4)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print(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db.commit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messagebox.showinfo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title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添加成功！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message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新规则已添加知识库！请重新查看规则！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cursor.close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添加规则出错！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删除规则函数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delete_gui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tk.Tk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new_win.title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删除规则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new_win.geometry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'800x500'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滚动文本框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t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scrolledtext.ScrolledText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60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wrap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tk.WORD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t.grid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标签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l1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当前知识库中的规则如下：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 xml:space="preserve">padx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输入您想删除的规则编号：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输入框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e1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按钮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b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确认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lambda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.delete_rule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(e1.get()))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b.grid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展示规则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rule = Rule()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results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rule.display_rule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row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results: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flag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s =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str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global flag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s +=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'+'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global flag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flag: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s +=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'+'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s +=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s +=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'--&gt;'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row[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+ s)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new_win.mainloop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删除规则函数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delete_rule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t):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建立游标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cursor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db.cursor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查询删除的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是否存在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"SELECT * FROM 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RULES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WHERE ID = 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(t)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results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cursor.fetchone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results ==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messagebox.showerror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title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删除的规则不存在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message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您选择删除的规则不存在，请重新输入！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SQL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删除语句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"DELETE FROM 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RULES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WHERE ID = 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(t)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提交修改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db.commit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messagebox.showinfo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title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删除成功！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message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删除成功！请重新查看规则！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cursor.close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删除规则出错！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显示修改规则界面函数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update_gui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tk.Tk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new_win.title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修改规则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new_win.geometry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'650x500'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标签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l1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请输入您想修改的规则编号（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ID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）：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l2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"Vehicle(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交通工具类别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"Character1(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特征一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"Character2(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特征二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l5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"Result(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结果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):"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l5.grid(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l6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tk.Label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提醒：若有空不填，则会修改对应项为空！！！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bg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'red'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l6.grid(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输入文本框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e0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e0.grid(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e1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e1.grid(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e2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e2.grid(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e3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e3.grid(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e4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tk.Entry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font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'Arial'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bd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3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e4.grid(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按钮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b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tk.Button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new_win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text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确认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width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height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command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lambda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.update_rule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(e0.get(),e1.get(), e2.get(), e3.get(), e4.get()))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b.grid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row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5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column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padx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pady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修改规则函数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proofErr w:type="spellStart"/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update_rule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,t0,t1,t2,t3,t4):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建立游标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cursor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db.cursor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查找该规则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是否存在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"SELECT * FROM 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RULES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WHERE ID = 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(t0)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cursor.fetchone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() ==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messagebox.showerror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title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规则不存在！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message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您要修改的规则编号不存在！请重新输入编号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SQL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更新语句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(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修改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"UPDATE 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RULES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SET VEHICLE='%s',"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\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"CHARACTER1='%s',"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\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"CHARACTER2='%s', 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\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"RESULTS='%s' WHERE ID = 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(t1,t2,t3,t4,t0)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提交到数据库执行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db.commit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messagebox.showinfo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title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修改数据成功！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message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修改规则成功！请重新查看规则！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修改规则出错！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推理匹配函数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matching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.t.delete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cursor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db.cursor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获取用户输入的事实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 = []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str.append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.e1.get())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str.append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.e2.get())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str.append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.e3.get())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str.append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.e4.get())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查找当前综合数据库最大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"SELECT MAX(ID) FROM SYNTHESIS"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查找事实库最大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ID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ID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cursor.fetchone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获取当前的最大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lastRenderedPageBreak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ID ==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ID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ID +=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 print(ID)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id = ID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将事实加入综合数据库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4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"INSERT INTO SYNTHESIS(ID, FACTS) 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                                      VALUES (%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d,'%s</w:t>
      </w:r>
      <w:proofErr w:type="spellEnd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')"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\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(ID, str[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db.commit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将操作提交到数据库中，否则数据库中数据不改变，增删改等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语句后都要加这个方法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ID +=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添加事实出错！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a = Control()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a.identify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(id)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推理过程函数，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ans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返回结论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== []: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无法识别！！！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lens_ans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表示结论个数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):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#for 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in range(2)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则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值为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0,1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!= lens_ans-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推理得到的中间结果：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推理得到的最终结果：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每个结论列表的长度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):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遍历结论列表中的每一项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==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第一项直接输出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ans[i][j])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elif</w:t>
      </w:r>
      <w:proofErr w:type="spellEnd"/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!=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-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后面的特征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"+"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][j])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输出结果，签名加上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--&gt;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"--&gt;"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][j] 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matching2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lastRenderedPageBreak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.t.delete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cursor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db.cursor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获取用户输入的事实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 = []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str.append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.e5.get())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查找当前综合数据库最大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"SELECT MAX(ID) FROM SYNTHESIS"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查找事实库最大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ID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ID 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cursor.fetchone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获取当前的最大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ID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ID ==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None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ID 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ID +=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  print(ID)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id = ID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将事实加入综合数据库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str[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 !=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"INSERT INTO SYNTHESIS(ID, FACTS) 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                               VALUES (%</w:t>
      </w:r>
      <w:proofErr w:type="spellStart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d,'%s</w:t>
      </w:r>
      <w:proofErr w:type="spellEnd"/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')"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(ID, str[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try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cursor.execute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执行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db.commit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()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将操作提交到数据库中，否则数据库中数据不改变，增删改等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sql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语句后都要加这个方法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ID +=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except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 xml:space="preserve">Exception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as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e: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添加事实出错！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发生错误时回滚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db.rollback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print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执行</w:t>
      </w:r>
      <w:r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SQL SERVER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: %s 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时出错：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%s"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% 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sql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 e))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a = Control()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a.identify2(id)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推理过程函数，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ans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返回结论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== []: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无法识别！！！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 xml:space="preserve">"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lens_ans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表示结论个数，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ans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是一个列表，里面装个各个结论列表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):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#for 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in range(2)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则</w:t>
      </w:r>
      <w:proofErr w:type="spellStart"/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i</w:t>
      </w:r>
      <w:proofErr w:type="spellEnd"/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值为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0,1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lastRenderedPageBreak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==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break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推理得到的中间结果：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每个结论（列表）的长度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):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遍历结论列表中的每一项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==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第一项直接输出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][j]+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"--&gt;"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proofErr w:type="spellStart"/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elif</w:t>
      </w:r>
      <w:proofErr w:type="spellEnd"/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!=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- 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后面的特征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][j]+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"+"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: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输出结果，前面加上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--&gt;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][j] 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037A6"/>
          <w:kern w:val="0"/>
          <w:sz w:val="20"/>
          <w:szCs w:val="20"/>
        </w:rPr>
        <w:t>\n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宋体" w:eastAsia="宋体" w:hAnsi="宋体" w:cs="Courier New" w:hint="eastAsia"/>
          <w:color w:val="067D17"/>
          <w:kern w:val="0"/>
          <w:sz w:val="20"/>
          <w:szCs w:val="20"/>
        </w:rPr>
        <w:t>推理得到的最终结果：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]+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"--&gt;"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result=[]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建立一个结果的列表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result.append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][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它存放了所有可以进一步分解的事实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#print(result)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 = </w:t>
      </w:r>
      <w:proofErr w:type="spellStart"/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len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])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保存每一条结论的字段数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for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j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in </w:t>
      </w:r>
      <w:r w:rsidRPr="00E15618">
        <w:rPr>
          <w:rFonts w:ascii="Courier New" w:eastAsia="宋体" w:hAnsi="Courier New" w:cs="Courier New"/>
          <w:color w:val="000080"/>
          <w:kern w:val="0"/>
          <w:sz w:val="20"/>
          <w:szCs w:val="20"/>
        </w:rPr>
        <w:t>range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lens_temp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遍历每一条结论的每一个字段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if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][j]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not in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result: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剔除掉可以进一步分解的事实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if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!=lens_ans-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 xml:space="preserve">1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or 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j!=lens_temp-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): 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如果不是最后一个，输出该事实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 xml:space="preserve"> + '+'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][j] +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'+'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>else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            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.t.insert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ans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[</w:t>
      </w:r>
      <w:proofErr w:type="spellStart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i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][j]) 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#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最后一个事实不需要再加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t>'+'</w:t>
      </w:r>
      <w:r w:rsidRPr="00E15618">
        <w:rPr>
          <w:rFonts w:ascii="Courier New" w:eastAsia="宋体" w:hAnsi="Courier New" w:cs="Courier New"/>
          <w:i/>
          <w:iCs/>
          <w:color w:val="8C8C8C"/>
          <w:kern w:val="0"/>
          <w:sz w:val="20"/>
          <w:szCs w:val="20"/>
        </w:rPr>
        <w:br/>
        <w:t xml:space="preserve">    # 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t>一键清空</w:t>
      </w:r>
      <w:r w:rsidRPr="00E15618">
        <w:rPr>
          <w:rFonts w:ascii="宋体" w:eastAsia="宋体" w:hAnsi="宋体" w:cs="Courier New" w:hint="eastAsia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E15618">
        <w:rPr>
          <w:rFonts w:ascii="Courier New" w:eastAsia="宋体" w:hAnsi="Courier New" w:cs="Courier New"/>
          <w:color w:val="0033B3"/>
          <w:kern w:val="0"/>
          <w:sz w:val="20"/>
          <w:szCs w:val="20"/>
        </w:rPr>
        <w:t xml:space="preserve">def </w:t>
      </w:r>
      <w:r w:rsidRPr="00E15618">
        <w:rPr>
          <w:rFonts w:ascii="Courier New" w:eastAsia="宋体" w:hAnsi="Courier New" w:cs="Courier New"/>
          <w:color w:val="00627A"/>
          <w:kern w:val="0"/>
          <w:sz w:val="20"/>
          <w:szCs w:val="20"/>
        </w:rPr>
        <w:t>clear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):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.e1.delete(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.e2.delete(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.e3.delete(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.e4.delete(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.e5.delete(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  <w:t xml:space="preserve">        </w:t>
      </w:r>
      <w:proofErr w:type="spellStart"/>
      <w:r w:rsidRPr="00E15618">
        <w:rPr>
          <w:rFonts w:ascii="Courier New" w:eastAsia="宋体" w:hAnsi="Courier New" w:cs="Courier New"/>
          <w:color w:val="94558D"/>
          <w:kern w:val="0"/>
          <w:sz w:val="20"/>
          <w:szCs w:val="20"/>
        </w:rPr>
        <w:t>self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.t.delete</w:t>
      </w:r>
      <w:proofErr w:type="spellEnd"/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E15618">
        <w:rPr>
          <w:rFonts w:ascii="Courier New" w:eastAsia="宋体" w:hAnsi="Courier New" w:cs="Courier New"/>
          <w:color w:val="1750EB"/>
          <w:kern w:val="0"/>
          <w:sz w:val="20"/>
          <w:szCs w:val="20"/>
        </w:rPr>
        <w:t>1.0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E15618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'end'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  <w:r w:rsidRPr="00E15618">
        <w:rPr>
          <w:rFonts w:ascii="Courier New" w:eastAsia="宋体" w:hAnsi="Courier New" w:cs="Courier New"/>
          <w:color w:val="080808"/>
          <w:kern w:val="0"/>
          <w:sz w:val="20"/>
          <w:szCs w:val="20"/>
        </w:rPr>
        <w:br/>
      </w:r>
    </w:p>
    <w:p w14:paraId="3FEE7DFE" w14:textId="51584B34" w:rsidR="00E15618" w:rsidRDefault="00E15618" w:rsidP="00E15618">
      <w:r>
        <w:t>Features.py:</w:t>
      </w:r>
    </w:p>
    <w:p w14:paraId="1F9EFCC6" w14:textId="77777777" w:rsidR="00E15618" w:rsidRPr="00467DC0" w:rsidRDefault="00E15618" w:rsidP="00E1561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pymssql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用于连接数据库的包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打开数据库连接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connect = </w:t>
      </w:r>
      <w:proofErr w:type="spellStart"/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pymssql.connect</w:t>
      </w:r>
      <w:proofErr w:type="spellEnd"/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server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'LAPTOP-SMML2N0T'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port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'1433'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user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sr</w:t>
      </w:r>
      <w:proofErr w:type="spellEnd"/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password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'asd123456'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database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'production'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</w:p>
    <w:p w14:paraId="67B8D871" w14:textId="0BE8F6EF" w:rsidR="00E15618" w:rsidRDefault="00E15618" w:rsidP="00E15618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规则类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lastRenderedPageBreak/>
        <w:t xml:space="preserve">class </w:t>
      </w:r>
      <w:r>
        <w:rPr>
          <w:rFonts w:ascii="Courier New" w:hAnsi="Courier New" w:cs="Courier New"/>
          <w:color w:val="000000"/>
          <w:sz w:val="20"/>
          <w:szCs w:val="20"/>
        </w:rPr>
        <w:t>Feature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展示所有特征函数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display_feature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使用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cursor() </w:t>
      </w:r>
      <w:r>
        <w:rPr>
          <w:rFonts w:cs="Courier New" w:hint="eastAsia"/>
          <w:i/>
          <w:iCs/>
          <w:color w:val="8C8C8C"/>
          <w:sz w:val="20"/>
          <w:szCs w:val="20"/>
        </w:rPr>
        <w:t>方法创建一个游标对象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067D17"/>
          <w:sz w:val="20"/>
          <w:szCs w:val="20"/>
        </w:rPr>
        <w:t>"SELECT * FROM Feature"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try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执行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r>
        <w:rPr>
          <w:rFonts w:cs="Courier New" w:hint="eastAsia"/>
          <w:i/>
          <w:iCs/>
          <w:color w:val="8C8C8C"/>
          <w:sz w:val="20"/>
          <w:szCs w:val="20"/>
        </w:rPr>
        <w:t>语句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获取所有记录列表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results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cursor.close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执行完毕 返回结果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80808"/>
          <w:sz w:val="20"/>
          <w:szCs w:val="20"/>
        </w:rPr>
        <w:t>results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except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"Error: unable to fetch data"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查找特征函数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get_features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 index):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使用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cursor() </w:t>
      </w:r>
      <w:r>
        <w:rPr>
          <w:rFonts w:cs="Courier New" w:hint="eastAsia"/>
          <w:i/>
          <w:iCs/>
          <w:color w:val="8C8C8C"/>
          <w:sz w:val="20"/>
          <w:szCs w:val="20"/>
        </w:rPr>
        <w:t>方法创建一个游标对象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"SELECT * FROM Feature </w:t>
      </w:r>
      <w:r>
        <w:rPr>
          <w:rFonts w:ascii="Courier New" w:hAnsi="Courier New" w:cs="Courier New"/>
          <w:color w:val="0037A6"/>
          <w:sz w:val="20"/>
          <w:szCs w:val="20"/>
        </w:rPr>
        <w:t>\</w:t>
      </w:r>
      <w:r>
        <w:rPr>
          <w:rFonts w:ascii="Courier New" w:hAnsi="Courier New" w:cs="Courier New"/>
          <w:color w:val="0037A6"/>
          <w:sz w:val="20"/>
          <w:szCs w:val="20"/>
        </w:rPr>
        <w:br/>
      </w:r>
      <w:r>
        <w:rPr>
          <w:rFonts w:ascii="Courier New" w:hAnsi="Courier New" w:cs="Courier New"/>
          <w:color w:val="067D17"/>
          <w:sz w:val="20"/>
          <w:szCs w:val="20"/>
        </w:rPr>
        <w:t xml:space="preserve">               WHERE ID = %s" </w:t>
      </w:r>
      <w:r>
        <w:rPr>
          <w:rFonts w:ascii="Courier New" w:hAnsi="Courier New" w:cs="Courier New"/>
          <w:color w:val="080808"/>
          <w:sz w:val="20"/>
          <w:szCs w:val="20"/>
        </w:rPr>
        <w:t>% (index)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try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执行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r>
        <w:rPr>
          <w:rFonts w:cs="Courier New" w:hint="eastAsia"/>
          <w:i/>
          <w:iCs/>
          <w:color w:val="8C8C8C"/>
          <w:sz w:val="20"/>
          <w:szCs w:val="20"/>
        </w:rPr>
        <w:t>语句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获取所有记录列表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results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cursor.close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80808"/>
          <w:sz w:val="20"/>
          <w:szCs w:val="20"/>
        </w:rPr>
        <w:t>results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except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"Error: unable to fetch data"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</w:p>
    <w:p w14:paraId="4349EFF1" w14:textId="487344D5" w:rsidR="00E15618" w:rsidRDefault="00E15618" w:rsidP="00E15618">
      <w:r>
        <w:t>main.py:</w:t>
      </w:r>
    </w:p>
    <w:p w14:paraId="515A0A7B" w14:textId="77777777" w:rsidR="00E15618" w:rsidRDefault="00E15618" w:rsidP="00E15618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tkinter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GUI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gui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__name__ == </w:t>
      </w:r>
      <w:r>
        <w:rPr>
          <w:rFonts w:ascii="Courier New" w:hAnsi="Courier New" w:cs="Courier New"/>
          <w:color w:val="067D17"/>
          <w:sz w:val="20"/>
          <w:szCs w:val="20"/>
        </w:rPr>
        <w:t>'__main__'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window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tk.Tk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application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gui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(window)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window.mainloop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</w:p>
    <w:p w14:paraId="09246F68" w14:textId="5F879DD2" w:rsidR="00E15618" w:rsidRDefault="00E15618" w:rsidP="00E15618">
      <w:r>
        <w:lastRenderedPageBreak/>
        <w:t>control.py:</w:t>
      </w:r>
    </w:p>
    <w:p w14:paraId="30E588A8" w14:textId="27A576ED" w:rsidR="00E15618" w:rsidRDefault="00E15618" w:rsidP="00E15618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Rules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Rule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check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Check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Rules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控制程序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控制推理机进行推理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000000"/>
          <w:sz w:val="20"/>
          <w:szCs w:val="20"/>
        </w:rPr>
        <w:t>Control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开始推理匹配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identify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):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识别方法，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>
        <w:rPr>
          <w:rFonts w:cs="Courier New" w:hint="eastAsia"/>
          <w:i/>
          <w:iCs/>
          <w:color w:val="8C8C8C"/>
          <w:sz w:val="20"/>
          <w:szCs w:val="20"/>
        </w:rPr>
        <w:t>为事实库中新添的事实的第一项的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</w:t>
      </w:r>
      <w:r>
        <w:rPr>
          <w:rFonts w:cs="Courier New" w:hint="eastAsia"/>
          <w:i/>
          <w:iCs/>
          <w:color w:val="8C8C8C"/>
          <w:sz w:val="20"/>
          <w:szCs w:val="20"/>
        </w:rPr>
        <w:t>建立游标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cursor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proofErr w:type="spellEnd"/>
      <w:r>
        <w:rPr>
          <w:rFonts w:cs="Courier New" w:hint="eastAsia"/>
          <w:i/>
          <w:iCs/>
          <w:color w:val="8C8C8C"/>
          <w:sz w:val="20"/>
          <w:szCs w:val="20"/>
        </w:rPr>
        <w:t>命令获取事实库与知识库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sql1 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"SELECT * FROM SYNTHESIS WHERE ID &gt;= %d" </w:t>
      </w:r>
      <w:r>
        <w:rPr>
          <w:rFonts w:ascii="Courier New" w:hAnsi="Courier New" w:cs="Courier New"/>
          <w:color w:val="080808"/>
          <w:sz w:val="20"/>
          <w:szCs w:val="20"/>
        </w:rPr>
        <w:t>%(id)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sql2 = </w:t>
      </w:r>
      <w:r>
        <w:rPr>
          <w:rFonts w:ascii="Courier New" w:hAnsi="Courier New" w:cs="Courier New"/>
          <w:color w:val="067D17"/>
          <w:sz w:val="20"/>
          <w:szCs w:val="20"/>
        </w:rPr>
        <w:t>"SELECT * FROM RULE"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规则类对象列表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rules 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cs="Courier New" w:hint="eastAsia"/>
          <w:i/>
          <w:iCs/>
          <w:color w:val="8C8C8C"/>
          <w:sz w:val="20"/>
          <w:szCs w:val="20"/>
        </w:rPr>
        <w:t>保存推理得到的结论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[]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try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(sql1)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获取事实库，你新输入的那些事实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(sql2)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rule_all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获取规则库，所有规则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facts = []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新建一个事实库列表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lens_fact_all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事实的个数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整合事实库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#index_fact_row </w:t>
      </w:r>
      <w:r>
        <w:rPr>
          <w:rFonts w:cs="Courier New" w:hint="eastAsia"/>
          <w:i/>
          <w:iCs/>
          <w:color w:val="8C8C8C"/>
          <w:sz w:val="20"/>
          <w:szCs w:val="20"/>
        </w:rPr>
        <w:t>事实行的索引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index_fact_row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lens_fact_all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index_fact_row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#facts </w:t>
      </w:r>
      <w:r>
        <w:rPr>
          <w:rFonts w:cs="Courier New" w:hint="eastAsia"/>
          <w:i/>
          <w:iCs/>
          <w:color w:val="8C8C8C"/>
          <w:sz w:val="20"/>
          <w:szCs w:val="20"/>
        </w:rPr>
        <w:t>保存了事实库中这几行的第一个字段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--fact</w:t>
      </w:r>
      <w:r>
        <w:rPr>
          <w:rFonts w:cs="Courier New" w:hint="eastAsia"/>
          <w:i/>
          <w:iCs/>
          <w:color w:val="8C8C8C"/>
          <w:sz w:val="20"/>
          <w:szCs w:val="20"/>
        </w:rPr>
        <w:t>，整合了所有的输入的事实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print(facts)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# </w:t>
      </w:r>
      <w:r>
        <w:rPr>
          <w:rFonts w:cs="Courier New" w:hint="eastAsia"/>
          <w:i/>
          <w:iCs/>
          <w:color w:val="8C8C8C"/>
          <w:sz w:val="20"/>
          <w:szCs w:val="20"/>
        </w:rPr>
        <w:t>截取规则前提条件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rule_all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r = Rule()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lens_rule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(rule)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截取规则前提条件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          list[1:4]</w:t>
      </w:r>
      <w:r>
        <w:rPr>
          <w:rFonts w:cs="Courier New" w:hint="eastAsia"/>
          <w:i/>
          <w:iCs/>
          <w:color w:val="8C8C8C"/>
          <w:sz w:val="20"/>
          <w:szCs w:val="20"/>
        </w:rPr>
        <w:t>表示截取第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2</w:t>
      </w:r>
      <w:r>
        <w:rPr>
          <w:rFonts w:cs="Courier New" w:hint="eastAsia"/>
          <w:i/>
          <w:iCs/>
          <w:color w:val="8C8C8C"/>
          <w:sz w:val="20"/>
          <w:szCs w:val="20"/>
        </w:rPr>
        <w:t>到第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4</w:t>
      </w:r>
      <w:r>
        <w:rPr>
          <w:rFonts w:cs="Courier New" w:hint="eastAsia"/>
          <w:i/>
          <w:iCs/>
          <w:color w:val="8C8C8C"/>
          <w:sz w:val="20"/>
          <w:szCs w:val="20"/>
        </w:rPr>
        <w:t>个元素，左闭右开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(rule[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:lens_rule-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]))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#rule</w:t>
      </w:r>
      <w:r>
        <w:rPr>
          <w:rFonts w:cs="Courier New" w:hint="eastAsia"/>
          <w:i/>
          <w:iCs/>
          <w:color w:val="8C8C8C"/>
          <w:sz w:val="20"/>
          <w:szCs w:val="20"/>
        </w:rPr>
        <w:t>那一列第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2,3,4</w:t>
      </w:r>
      <w:r>
        <w:rPr>
          <w:rFonts w:cs="Courier New" w:hint="eastAsia"/>
          <w:i/>
          <w:iCs/>
          <w:color w:val="8C8C8C"/>
          <w:sz w:val="20"/>
          <w:szCs w:val="20"/>
        </w:rPr>
        <w:t>个字段，即是前提条件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表示该规则还没有匹配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(rule[lens_rule-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rules.append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(r)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存放各规则类对象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print(rules[0].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get_Result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())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# </w:t>
      </w:r>
      <w:r>
        <w:rPr>
          <w:rFonts w:cs="Courier New" w:hint="eastAsia"/>
          <w:i/>
          <w:iCs/>
          <w:color w:val="8C8C8C"/>
          <w:sz w:val="20"/>
          <w:szCs w:val="20"/>
        </w:rPr>
        <w:t>建立匹配类的对象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>check = Check()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flag1</w:t>
      </w:r>
      <w:r>
        <w:rPr>
          <w:rFonts w:cs="Courier New" w:hint="eastAsia"/>
          <w:i/>
          <w:iCs/>
          <w:color w:val="8C8C8C"/>
          <w:sz w:val="20"/>
          <w:szCs w:val="20"/>
        </w:rPr>
        <w:t>判断每一轮匹配有没有匹配成功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遍历规则库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>while True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rules: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#r</w:t>
      </w:r>
      <w:r>
        <w:rPr>
          <w:rFonts w:cs="Courier New" w:hint="eastAsia"/>
          <w:i/>
          <w:iCs/>
          <w:color w:val="8C8C8C"/>
          <w:sz w:val="20"/>
          <w:szCs w:val="20"/>
        </w:rPr>
        <w:t>代表一个规则对象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==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check.check_rule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(facts,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()) ==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匹配成功，标注该规则已匹配过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将结论加入事实库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condition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获取规则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r</w:t>
      </w:r>
      <w:r>
        <w:rPr>
          <w:rFonts w:cs="Courier New" w:hint="eastAsia"/>
          <w:i/>
          <w:iCs/>
          <w:color w:val="8C8C8C"/>
          <w:sz w:val="20"/>
          <w:szCs w:val="20"/>
        </w:rPr>
        <w:t>的前提条件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保存中间推理过程，列表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80808"/>
          <w:sz w:val="20"/>
          <w:szCs w:val="20"/>
        </w:rPr>
        <w:t>temp 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(condition)):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遍历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condition</w:t>
      </w:r>
      <w:r>
        <w:rPr>
          <w:rFonts w:cs="Courier New" w:hint="eastAsia"/>
          <w:i/>
          <w:iCs/>
          <w:color w:val="8C8C8C"/>
          <w:sz w:val="20"/>
          <w:szCs w:val="20"/>
        </w:rPr>
        <w:t>中的每个特征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condition[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 !=</w:t>
      </w:r>
      <w:r>
        <w:rPr>
          <w:rFonts w:ascii="Courier New" w:hAnsi="Courier New" w:cs="Courier New"/>
          <w:color w:val="067D17"/>
          <w:sz w:val="20"/>
          <w:szCs w:val="20"/>
        </w:rPr>
        <w:t>''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temp.append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(condition[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temp.append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temp </w:t>
      </w:r>
      <w:r>
        <w:rPr>
          <w:rFonts w:cs="Courier New" w:hint="eastAsia"/>
          <w:i/>
          <w:iCs/>
          <w:color w:val="8C8C8C"/>
          <w:sz w:val="20"/>
          <w:szCs w:val="20"/>
        </w:rPr>
        <w:t>示例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['</w:t>
      </w:r>
      <w:r>
        <w:rPr>
          <w:rFonts w:cs="Courier New" w:hint="eastAsia"/>
          <w:i/>
          <w:iCs/>
          <w:color w:val="8C8C8C"/>
          <w:sz w:val="20"/>
          <w:szCs w:val="20"/>
        </w:rPr>
        <w:t>陆地运行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'</w:t>
      </w:r>
      <w:r>
        <w:rPr>
          <w:rFonts w:cs="Courier New" w:hint="eastAsia"/>
          <w:i/>
          <w:iCs/>
          <w:color w:val="8C8C8C"/>
          <w:sz w:val="20"/>
          <w:szCs w:val="20"/>
        </w:rPr>
        <w:t>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‘</w:t>
      </w:r>
      <w:r>
        <w:rPr>
          <w:rFonts w:cs="Courier New" w:hint="eastAsia"/>
          <w:i/>
          <w:iCs/>
          <w:color w:val="8C8C8C"/>
          <w:sz w:val="20"/>
          <w:szCs w:val="20"/>
        </w:rPr>
        <w:t>有轮子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’,'</w:t>
      </w:r>
      <w:r>
        <w:rPr>
          <w:rFonts w:cs="Courier New" w:hint="eastAsia"/>
          <w:i/>
          <w:iCs/>
          <w:color w:val="8C8C8C"/>
          <w:sz w:val="20"/>
          <w:szCs w:val="20"/>
        </w:rPr>
        <w:t>车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']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    #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[]</w:t>
      </w:r>
      <w:r>
        <w:rPr>
          <w:rFonts w:cs="Courier New" w:hint="eastAsia"/>
          <w:i/>
          <w:iCs/>
          <w:color w:val="8C8C8C"/>
          <w:sz w:val="20"/>
          <w:szCs w:val="20"/>
        </w:rPr>
        <w:t>保存结论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ans.append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(temp)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print(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break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每一次匹配到一个规则后，讲结论加入事实库，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break</w:t>
      </w:r>
      <w:r>
        <w:rPr>
          <w:rFonts w:cs="Courier New" w:hint="eastAsia"/>
          <w:i/>
          <w:iCs/>
          <w:color w:val="8C8C8C"/>
          <w:sz w:val="20"/>
          <w:szCs w:val="20"/>
        </w:rPr>
        <w:t>跳出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for</w:t>
      </w:r>
      <w:r>
        <w:rPr>
          <w:rFonts w:cs="Courier New" w:hint="eastAsia"/>
          <w:i/>
          <w:iCs/>
          <w:color w:val="8C8C8C"/>
          <w:sz w:val="20"/>
          <w:szCs w:val="20"/>
        </w:rPr>
        <w:t>循环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#for</w:t>
      </w:r>
      <w:r>
        <w:rPr>
          <w:rFonts w:cs="Courier New" w:hint="eastAsia"/>
          <w:i/>
          <w:iCs/>
          <w:color w:val="8C8C8C"/>
          <w:sz w:val="20"/>
          <w:szCs w:val="20"/>
        </w:rPr>
        <w:t>循环结束，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flag1</w:t>
      </w:r>
      <w:r>
        <w:rPr>
          <w:rFonts w:cs="Courier New" w:hint="eastAsia"/>
          <w:i/>
          <w:iCs/>
          <w:color w:val="8C8C8C"/>
          <w:sz w:val="20"/>
          <w:szCs w:val="20"/>
        </w:rPr>
        <w:t>仍为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0</w:t>
      </w:r>
      <w:r>
        <w:rPr>
          <w:rFonts w:cs="Courier New" w:hint="eastAsia"/>
          <w:i/>
          <w:iCs/>
          <w:color w:val="8C8C8C"/>
          <w:sz w:val="20"/>
          <w:szCs w:val="20"/>
        </w:rPr>
        <w:t>，说明没有一条规则匹配，故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033B3"/>
          <w:sz w:val="20"/>
          <w:szCs w:val="20"/>
        </w:rPr>
        <w:t>break</w:t>
      </w:r>
      <w:r>
        <w:rPr>
          <w:rFonts w:ascii="Courier New" w:hAnsi="Courier New" w:cs="Courier New"/>
          <w:color w:val="0033B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再令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flag1=0</w:t>
      </w:r>
      <w:r>
        <w:rPr>
          <w:rFonts w:cs="Courier New" w:hint="eastAsia"/>
          <w:i/>
          <w:iCs/>
          <w:color w:val="8C8C8C"/>
          <w:sz w:val="20"/>
          <w:szCs w:val="20"/>
        </w:rPr>
        <w:t>，开始新一轮的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for</w:t>
      </w:r>
      <w:r>
        <w:rPr>
          <w:rFonts w:cs="Courier New" w:hint="eastAsia"/>
          <w:i/>
          <w:iCs/>
          <w:color w:val="8C8C8C"/>
          <w:sz w:val="20"/>
          <w:szCs w:val="20"/>
        </w:rPr>
        <w:t>循环遍历规则库，继续推理，比如第一轮遍历推出是车，然后将车加入事实库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第二轮可以推出是自行车或者。。。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except </w:t>
      </w:r>
      <w:r>
        <w:rPr>
          <w:rFonts w:ascii="Courier New" w:hAnsi="Courier New" w:cs="Courier New"/>
          <w:color w:val="000080"/>
          <w:sz w:val="20"/>
          <w:szCs w:val="20"/>
        </w:rPr>
        <w:t xml:space="preserve">Exception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e: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cs="Courier New" w:hint="eastAsia"/>
          <w:color w:val="067D17"/>
          <w:sz w:val="20"/>
          <w:szCs w:val="20"/>
        </w:rPr>
        <w:t>获取事实库出错！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发生错误时回滚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db.rollback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cs="Courier New" w:hint="eastAsia"/>
          <w:color w:val="067D17"/>
          <w:sz w:val="20"/>
          <w:szCs w:val="20"/>
        </w:rPr>
        <w:t>执行</w:t>
      </w:r>
      <w:r w:rsidR="00D37D59">
        <w:rPr>
          <w:rFonts w:ascii="Courier New" w:hAnsi="Courier New" w:cs="Courier New"/>
          <w:color w:val="067D17"/>
          <w:sz w:val="20"/>
          <w:szCs w:val="20"/>
        </w:rPr>
        <w:t>SQL SERVER</w:t>
      </w:r>
      <w:r>
        <w:rPr>
          <w:rFonts w:ascii="Courier New" w:hAnsi="Courier New" w:cs="Courier New"/>
          <w:color w:val="067D17"/>
          <w:sz w:val="20"/>
          <w:szCs w:val="20"/>
        </w:rPr>
        <w:t>1: %s</w:t>
      </w:r>
      <w:r>
        <w:rPr>
          <w:rFonts w:cs="Courier New" w:hint="eastAsia"/>
          <w:color w:val="067D17"/>
          <w:sz w:val="20"/>
          <w:szCs w:val="20"/>
        </w:rPr>
        <w:t>或执行</w:t>
      </w:r>
      <w:r w:rsidR="00D37D59">
        <w:rPr>
          <w:rFonts w:ascii="Courier New" w:hAnsi="Courier New" w:cs="Courier New"/>
          <w:color w:val="067D17"/>
          <w:sz w:val="20"/>
          <w:szCs w:val="20"/>
        </w:rPr>
        <w:t>SQL SERVER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2 : %s </w:t>
      </w:r>
      <w:r>
        <w:rPr>
          <w:rFonts w:cs="Courier New" w:hint="eastAsia"/>
          <w:color w:val="067D17"/>
          <w:sz w:val="20"/>
          <w:szCs w:val="20"/>
        </w:rPr>
        <w:t>时出错：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%s" </w:t>
      </w:r>
      <w:r>
        <w:rPr>
          <w:rFonts w:ascii="Courier New" w:hAnsi="Courier New" w:cs="Courier New"/>
          <w:color w:val="080808"/>
          <w:sz w:val="20"/>
          <w:szCs w:val="20"/>
        </w:rPr>
        <w:t>% (sql1,sql2, e))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返回结论，可能有多条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开始推理匹配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identify2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):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识别方法，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>
        <w:rPr>
          <w:rFonts w:cs="Courier New" w:hint="eastAsia"/>
          <w:i/>
          <w:iCs/>
          <w:color w:val="8C8C8C"/>
          <w:sz w:val="20"/>
          <w:szCs w:val="20"/>
        </w:rPr>
        <w:t>为事实库中新添的事实的第一项的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# </w:t>
      </w:r>
      <w:r>
        <w:rPr>
          <w:rFonts w:cs="Courier New" w:hint="eastAsia"/>
          <w:i/>
          <w:iCs/>
          <w:color w:val="8C8C8C"/>
          <w:sz w:val="20"/>
          <w:szCs w:val="20"/>
        </w:rPr>
        <w:t>建立游标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cursor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proofErr w:type="spellEnd"/>
      <w:r>
        <w:rPr>
          <w:rFonts w:cs="Courier New" w:hint="eastAsia"/>
          <w:i/>
          <w:iCs/>
          <w:color w:val="8C8C8C"/>
          <w:sz w:val="20"/>
          <w:szCs w:val="20"/>
        </w:rPr>
        <w:t>命令获取事实库与知识库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sql1 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"SELECT * FROM SYNTHESIS WHERE ID &gt;= %d" </w:t>
      </w:r>
      <w:r>
        <w:rPr>
          <w:rFonts w:ascii="Courier New" w:hAnsi="Courier New" w:cs="Courier New"/>
          <w:color w:val="080808"/>
          <w:sz w:val="20"/>
          <w:szCs w:val="20"/>
        </w:rPr>
        <w:t>%(id)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sql2 = </w:t>
      </w:r>
      <w:r>
        <w:rPr>
          <w:rFonts w:ascii="Courier New" w:hAnsi="Courier New" w:cs="Courier New"/>
          <w:color w:val="067D17"/>
          <w:sz w:val="20"/>
          <w:szCs w:val="20"/>
        </w:rPr>
        <w:t>"SELECT * FROM RULE"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规则类对象列表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rules 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cs="Courier New" w:hint="eastAsia"/>
          <w:i/>
          <w:iCs/>
          <w:color w:val="8C8C8C"/>
          <w:sz w:val="20"/>
          <w:szCs w:val="20"/>
        </w:rPr>
        <w:t>保存推理得到的结论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[]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try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(sql1)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获取事实库，你新输入的那些事实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(sql2)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rule_all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获取规则库，所有规则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facts = []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新建一个事实库列表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将输入的一个事实放入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facts</w:t>
      </w:r>
      <w:r>
        <w:rPr>
          <w:rFonts w:cs="Courier New" w:hint="eastAsia"/>
          <w:i/>
          <w:iCs/>
          <w:color w:val="8C8C8C"/>
          <w:sz w:val="20"/>
          <w:szCs w:val="20"/>
        </w:rPr>
        <w:t>中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截取规则前提条件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rule_all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r = Rule()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lens_rule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(rule)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截取规则前提条件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          list[1:4]</w:t>
      </w:r>
      <w:r>
        <w:rPr>
          <w:rFonts w:cs="Courier New" w:hint="eastAsia"/>
          <w:i/>
          <w:iCs/>
          <w:color w:val="8C8C8C"/>
          <w:sz w:val="20"/>
          <w:szCs w:val="20"/>
        </w:rPr>
        <w:t>表示截取第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2</w:t>
      </w:r>
      <w:r>
        <w:rPr>
          <w:rFonts w:cs="Courier New" w:hint="eastAsia"/>
          <w:i/>
          <w:iCs/>
          <w:color w:val="8C8C8C"/>
          <w:sz w:val="20"/>
          <w:szCs w:val="20"/>
        </w:rPr>
        <w:t>到第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4</w:t>
      </w:r>
      <w:r>
        <w:rPr>
          <w:rFonts w:cs="Courier New" w:hint="eastAsia"/>
          <w:i/>
          <w:iCs/>
          <w:color w:val="8C8C8C"/>
          <w:sz w:val="20"/>
          <w:szCs w:val="20"/>
        </w:rPr>
        <w:t>个元素，左闭右开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(rule[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:lens_rule-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]))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#rule</w:t>
      </w:r>
      <w:r>
        <w:rPr>
          <w:rFonts w:cs="Courier New" w:hint="eastAsia"/>
          <w:i/>
          <w:iCs/>
          <w:color w:val="8C8C8C"/>
          <w:sz w:val="20"/>
          <w:szCs w:val="20"/>
        </w:rPr>
        <w:t>那一列第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2,3,4</w:t>
      </w:r>
      <w:r>
        <w:rPr>
          <w:rFonts w:cs="Courier New" w:hint="eastAsia"/>
          <w:i/>
          <w:iCs/>
          <w:color w:val="8C8C8C"/>
          <w:sz w:val="20"/>
          <w:szCs w:val="20"/>
        </w:rPr>
        <w:t>个字段，即是前提条件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表示该规则还没有匹配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(rule[lens_rule-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rules.append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(r)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存放各规则类对象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建立匹配类的对象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>check = Check()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flag1</w:t>
      </w:r>
      <w:r>
        <w:rPr>
          <w:rFonts w:cs="Courier New" w:hint="eastAsia"/>
          <w:i/>
          <w:iCs/>
          <w:color w:val="8C8C8C"/>
          <w:sz w:val="20"/>
          <w:szCs w:val="20"/>
        </w:rPr>
        <w:t>判断每一轮匹配有没有匹配成功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遍历规则库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>while True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rules: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#r</w:t>
      </w:r>
      <w:r>
        <w:rPr>
          <w:rFonts w:cs="Courier New" w:hint="eastAsia"/>
          <w:i/>
          <w:iCs/>
          <w:color w:val="8C8C8C"/>
          <w:sz w:val="20"/>
          <w:szCs w:val="20"/>
        </w:rPr>
        <w:t>代表一个规则对象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==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>check.check_rule2(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facts,r.get_Result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())==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r.set_is_use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匹配成功，标注该规则已匹配过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80808"/>
          <w:sz w:val="20"/>
          <w:szCs w:val="20"/>
        </w:rPr>
        <w:t>condition=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(condition)):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遍历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condition</w:t>
      </w:r>
      <w:r>
        <w:rPr>
          <w:rFonts w:cs="Courier New" w:hint="eastAsia"/>
          <w:i/>
          <w:iCs/>
          <w:color w:val="8C8C8C"/>
          <w:sz w:val="20"/>
          <w:szCs w:val="20"/>
        </w:rPr>
        <w:t>中的每个特征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condition[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 !=</w:t>
      </w:r>
      <w:r>
        <w:rPr>
          <w:rFonts w:ascii="Courier New" w:hAnsi="Courier New" w:cs="Courier New"/>
          <w:color w:val="067D17"/>
          <w:sz w:val="20"/>
          <w:szCs w:val="20"/>
        </w:rPr>
        <w:t>''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: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如果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condition[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i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]</w:t>
      </w:r>
      <w:r>
        <w:rPr>
          <w:rFonts w:cs="Courier New" w:hint="eastAsia"/>
          <w:i/>
          <w:iCs/>
          <w:color w:val="8C8C8C"/>
          <w:sz w:val="20"/>
          <w:szCs w:val="20"/>
        </w:rPr>
        <w:t>不</w:t>
      </w:r>
      <w:r>
        <w:rPr>
          <w:rFonts w:cs="Courier New" w:hint="eastAsia"/>
          <w:i/>
          <w:iCs/>
          <w:color w:val="8C8C8C"/>
          <w:sz w:val="20"/>
          <w:szCs w:val="20"/>
        </w:rPr>
        <w:lastRenderedPageBreak/>
        <w:t>为空，就加入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facts</w:t>
      </w:r>
      <w:r>
        <w:rPr>
          <w:rFonts w:cs="Courier New" w:hint="eastAsia"/>
          <w:i/>
          <w:iCs/>
          <w:color w:val="8C8C8C"/>
          <w:sz w:val="20"/>
          <w:szCs w:val="20"/>
        </w:rPr>
        <w:t>中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facts.append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(condition[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])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将前提条件加入事实库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#print(facts)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result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获取规则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r</w:t>
      </w:r>
      <w:r>
        <w:rPr>
          <w:rFonts w:cs="Courier New" w:hint="eastAsia"/>
          <w:i/>
          <w:iCs/>
          <w:color w:val="8C8C8C"/>
          <w:sz w:val="20"/>
          <w:szCs w:val="20"/>
        </w:rPr>
        <w:t>的结论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保存中间推理过程，列表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80808"/>
          <w:sz w:val="20"/>
          <w:szCs w:val="20"/>
        </w:rPr>
        <w:t>temp = []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temp.append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r.get_Result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())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首先放入结论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80"/>
          <w:sz w:val="20"/>
          <w:szCs w:val="20"/>
        </w:rPr>
        <w:t>len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(condition)):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遍历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condition</w:t>
      </w:r>
      <w:r>
        <w:rPr>
          <w:rFonts w:cs="Courier New" w:hint="eastAsia"/>
          <w:i/>
          <w:iCs/>
          <w:color w:val="8C8C8C"/>
          <w:sz w:val="20"/>
          <w:szCs w:val="20"/>
        </w:rPr>
        <w:t>中的每个特征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condition[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 !=</w:t>
      </w:r>
      <w:r>
        <w:rPr>
          <w:rFonts w:ascii="Courier New" w:hAnsi="Courier New" w:cs="Courier New"/>
          <w:color w:val="067D17"/>
          <w:sz w:val="20"/>
          <w:szCs w:val="20"/>
        </w:rPr>
        <w:t>''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temp.append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(condition[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print(temp)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    # temp </w:t>
      </w:r>
      <w:r>
        <w:rPr>
          <w:rFonts w:cs="Courier New" w:hint="eastAsia"/>
          <w:i/>
          <w:iCs/>
          <w:color w:val="8C8C8C"/>
          <w:sz w:val="20"/>
          <w:szCs w:val="20"/>
        </w:rPr>
        <w:t>示例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['</w:t>
      </w:r>
      <w:r>
        <w:rPr>
          <w:rFonts w:cs="Courier New" w:hint="eastAsia"/>
          <w:i/>
          <w:iCs/>
          <w:color w:val="8C8C8C"/>
          <w:sz w:val="20"/>
          <w:szCs w:val="20"/>
        </w:rPr>
        <w:t>车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','</w:t>
      </w:r>
      <w:r>
        <w:rPr>
          <w:rFonts w:cs="Courier New" w:hint="eastAsia"/>
          <w:i/>
          <w:iCs/>
          <w:color w:val="8C8C8C"/>
          <w:sz w:val="20"/>
          <w:szCs w:val="20"/>
        </w:rPr>
        <w:t>陆地运行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'</w:t>
      </w:r>
      <w:r>
        <w:rPr>
          <w:rFonts w:cs="Courier New" w:hint="eastAsia"/>
          <w:i/>
          <w:iCs/>
          <w:color w:val="8C8C8C"/>
          <w:sz w:val="20"/>
          <w:szCs w:val="20"/>
        </w:rPr>
        <w:t>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‘</w:t>
      </w:r>
      <w:r>
        <w:rPr>
          <w:rFonts w:cs="Courier New" w:hint="eastAsia"/>
          <w:i/>
          <w:iCs/>
          <w:color w:val="8C8C8C"/>
          <w:sz w:val="20"/>
          <w:szCs w:val="20"/>
        </w:rPr>
        <w:t>有轮子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’]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    #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[]</w:t>
      </w:r>
      <w:r>
        <w:rPr>
          <w:rFonts w:cs="Courier New" w:hint="eastAsia"/>
          <w:i/>
          <w:iCs/>
          <w:color w:val="8C8C8C"/>
          <w:sz w:val="20"/>
          <w:szCs w:val="20"/>
        </w:rPr>
        <w:t>保存结论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ans.append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(temp)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print(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#flag=1</w:t>
      </w:r>
      <w:r>
        <w:rPr>
          <w:rFonts w:cs="Courier New" w:hint="eastAsia"/>
          <w:i/>
          <w:iCs/>
          <w:color w:val="8C8C8C"/>
          <w:sz w:val="20"/>
          <w:szCs w:val="20"/>
        </w:rPr>
        <w:t>表明已匹配成功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break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每一次匹配到一个规则后，讲结论加入事实库，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break</w:t>
      </w:r>
      <w:r>
        <w:rPr>
          <w:rFonts w:cs="Courier New" w:hint="eastAsia"/>
          <w:i/>
          <w:iCs/>
          <w:color w:val="8C8C8C"/>
          <w:sz w:val="20"/>
          <w:szCs w:val="20"/>
        </w:rPr>
        <w:t>跳出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for</w:t>
      </w:r>
      <w:r>
        <w:rPr>
          <w:rFonts w:cs="Courier New" w:hint="eastAsia"/>
          <w:i/>
          <w:iCs/>
          <w:color w:val="8C8C8C"/>
          <w:sz w:val="20"/>
          <w:szCs w:val="20"/>
        </w:rPr>
        <w:t>循环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#for</w:t>
      </w:r>
      <w:r>
        <w:rPr>
          <w:rFonts w:cs="Courier New" w:hint="eastAsia"/>
          <w:i/>
          <w:iCs/>
          <w:color w:val="8C8C8C"/>
          <w:sz w:val="20"/>
          <w:szCs w:val="20"/>
        </w:rPr>
        <w:t>循环结束，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flag1</w:t>
      </w:r>
      <w:r>
        <w:rPr>
          <w:rFonts w:cs="Courier New" w:hint="eastAsia"/>
          <w:i/>
          <w:iCs/>
          <w:color w:val="8C8C8C"/>
          <w:sz w:val="20"/>
          <w:szCs w:val="20"/>
        </w:rPr>
        <w:t>仍为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0</w:t>
      </w:r>
      <w:r>
        <w:rPr>
          <w:rFonts w:cs="Courier New" w:hint="eastAsia"/>
          <w:i/>
          <w:iCs/>
          <w:color w:val="8C8C8C"/>
          <w:sz w:val="20"/>
          <w:szCs w:val="20"/>
        </w:rPr>
        <w:t>，说明没有一条规则匹配，故跳出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while</w:t>
      </w:r>
      <w:r>
        <w:rPr>
          <w:rFonts w:cs="Courier New" w:hint="eastAsia"/>
          <w:i/>
          <w:iCs/>
          <w:color w:val="8C8C8C"/>
          <w:sz w:val="20"/>
          <w:szCs w:val="20"/>
        </w:rPr>
        <w:t>循环，返回空的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033B3"/>
          <w:sz w:val="20"/>
          <w:szCs w:val="20"/>
        </w:rPr>
        <w:t>break</w:t>
      </w:r>
      <w:r>
        <w:rPr>
          <w:rFonts w:ascii="Courier New" w:hAnsi="Courier New" w:cs="Courier New"/>
          <w:color w:val="0033B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flag1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再令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flag1=0</w:t>
      </w:r>
      <w:r>
        <w:rPr>
          <w:rFonts w:cs="Courier New" w:hint="eastAsia"/>
          <w:i/>
          <w:iCs/>
          <w:color w:val="8C8C8C"/>
          <w:sz w:val="20"/>
          <w:szCs w:val="20"/>
        </w:rPr>
        <w:t>，开始新一轮的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for</w:t>
      </w:r>
      <w:r>
        <w:rPr>
          <w:rFonts w:cs="Courier New" w:hint="eastAsia"/>
          <w:i/>
          <w:iCs/>
          <w:color w:val="8C8C8C"/>
          <w:sz w:val="20"/>
          <w:szCs w:val="20"/>
        </w:rPr>
        <w:t>循环遍历规则库，继续推理，比如第一轮遍历推出是车，然后将车加入事实库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第二轮可以推出是自行车或者。。。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except </w:t>
      </w:r>
      <w:r>
        <w:rPr>
          <w:rFonts w:ascii="Courier New" w:hAnsi="Courier New" w:cs="Courier New"/>
          <w:color w:val="000080"/>
          <w:sz w:val="20"/>
          <w:szCs w:val="20"/>
        </w:rPr>
        <w:t xml:space="preserve">Exception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e: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cs="Courier New" w:hint="eastAsia"/>
          <w:color w:val="067D17"/>
          <w:sz w:val="20"/>
          <w:szCs w:val="20"/>
        </w:rPr>
        <w:t>获取事实库出错！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发生错误时回滚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db.rollback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cs="Courier New" w:hint="eastAsia"/>
          <w:color w:val="067D17"/>
          <w:sz w:val="20"/>
          <w:szCs w:val="20"/>
        </w:rPr>
        <w:t>执行</w:t>
      </w:r>
      <w:r w:rsidR="00D37D59">
        <w:rPr>
          <w:rFonts w:ascii="Courier New" w:hAnsi="Courier New" w:cs="Courier New"/>
          <w:color w:val="067D17"/>
          <w:sz w:val="20"/>
          <w:szCs w:val="20"/>
        </w:rPr>
        <w:t>SQL SERVER</w:t>
      </w:r>
      <w:r>
        <w:rPr>
          <w:rFonts w:ascii="Courier New" w:hAnsi="Courier New" w:cs="Courier New"/>
          <w:color w:val="067D17"/>
          <w:sz w:val="20"/>
          <w:szCs w:val="20"/>
        </w:rPr>
        <w:t>1: %s</w:t>
      </w:r>
      <w:r>
        <w:rPr>
          <w:rFonts w:cs="Courier New" w:hint="eastAsia"/>
          <w:color w:val="067D17"/>
          <w:sz w:val="20"/>
          <w:szCs w:val="20"/>
        </w:rPr>
        <w:t>或执行</w:t>
      </w:r>
      <w:r w:rsidR="00D37D59">
        <w:rPr>
          <w:rFonts w:ascii="Courier New" w:hAnsi="Courier New" w:cs="Courier New"/>
          <w:color w:val="067D17"/>
          <w:sz w:val="20"/>
          <w:szCs w:val="20"/>
        </w:rPr>
        <w:t>SQL SERVER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2 : %s </w:t>
      </w:r>
      <w:r>
        <w:rPr>
          <w:rFonts w:cs="Courier New" w:hint="eastAsia"/>
          <w:color w:val="067D17"/>
          <w:sz w:val="20"/>
          <w:szCs w:val="20"/>
        </w:rPr>
        <w:t>时出错：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%s" </w:t>
      </w:r>
      <w:r>
        <w:rPr>
          <w:rFonts w:ascii="Courier New" w:hAnsi="Courier New" w:cs="Courier New"/>
          <w:color w:val="080808"/>
          <w:sz w:val="20"/>
          <w:szCs w:val="20"/>
        </w:rPr>
        <w:t>% (sql1,sql2, e))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返回结论，可能有多条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ans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</w:p>
    <w:p w14:paraId="70BE73C7" w14:textId="31DD9FF5" w:rsidR="00E15618" w:rsidRDefault="00D37D59" w:rsidP="00E15618">
      <w:r>
        <w:t>check.py:</w:t>
      </w:r>
    </w:p>
    <w:p w14:paraId="55B07D07" w14:textId="77777777" w:rsidR="00D37D59" w:rsidRDefault="00D37D59" w:rsidP="00D37D59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用于推理匹配，检查规则库中是否有符合的知识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000000"/>
          <w:sz w:val="20"/>
          <w:szCs w:val="20"/>
        </w:rPr>
        <w:t>Check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正向推理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check_rule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,fact,rule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rule: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对于每个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rule</w:t>
      </w:r>
      <w:r>
        <w:rPr>
          <w:rFonts w:cs="Courier New" w:hint="eastAsia"/>
          <w:i/>
          <w:iCs/>
          <w:color w:val="8C8C8C"/>
          <w:sz w:val="20"/>
          <w:szCs w:val="20"/>
        </w:rPr>
        <w:t>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condition</w:t>
      </w:r>
      <w:r>
        <w:rPr>
          <w:rFonts w:cs="Courier New" w:hint="eastAsia"/>
          <w:i/>
          <w:iCs/>
          <w:color w:val="8C8C8C"/>
          <w:sz w:val="20"/>
          <w:szCs w:val="20"/>
        </w:rPr>
        <w:t>（列表）进行遍历，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r</w:t>
      </w:r>
      <w:r>
        <w:rPr>
          <w:rFonts w:cs="Courier New" w:hint="eastAsia"/>
          <w:i/>
          <w:iCs/>
          <w:color w:val="8C8C8C"/>
          <w:sz w:val="20"/>
          <w:szCs w:val="20"/>
        </w:rPr>
        <w:t>即是各个特征，如陆地上跑、水上游等等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 != </w:t>
      </w:r>
      <w:r>
        <w:rPr>
          <w:rFonts w:ascii="Courier New" w:hAnsi="Courier New" w:cs="Courier New"/>
          <w:color w:val="067D17"/>
          <w:sz w:val="20"/>
          <w:szCs w:val="20"/>
        </w:rPr>
        <w:t>''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有的规则可能会有几个前提条件为空如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['','</w:t>
      </w:r>
      <w:r>
        <w:rPr>
          <w:rFonts w:cs="Courier New" w:hint="eastAsia"/>
          <w:i/>
          <w:iCs/>
          <w:color w:val="8C8C8C"/>
          <w:sz w:val="20"/>
          <w:szCs w:val="20"/>
        </w:rPr>
        <w:t>地上跑的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','</w:t>
      </w:r>
      <w:r>
        <w:rPr>
          <w:rFonts w:cs="Courier New" w:hint="eastAsia"/>
          <w:i/>
          <w:iCs/>
          <w:color w:val="8C8C8C"/>
          <w:sz w:val="20"/>
          <w:szCs w:val="20"/>
        </w:rPr>
        <w:t>有</w:t>
      </w:r>
      <w:r>
        <w:rPr>
          <w:rFonts w:cs="Courier New" w:hint="eastAsia"/>
          <w:i/>
          <w:iCs/>
          <w:color w:val="8C8C8C"/>
          <w:sz w:val="20"/>
          <w:szCs w:val="20"/>
        </w:rPr>
        <w:lastRenderedPageBreak/>
        <w:t>轮子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']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not in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fact: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如果该规则的前提条件中的有一个特征不在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fact</w:t>
      </w:r>
      <w:r>
        <w:rPr>
          <w:rFonts w:cs="Courier New" w:hint="eastAsia"/>
          <w:i/>
          <w:iCs/>
          <w:color w:val="8C8C8C"/>
          <w:sz w:val="20"/>
          <w:szCs w:val="20"/>
        </w:rPr>
        <w:t>中，说明匹配失败 ，只有所有特征都在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fact</w:t>
      </w:r>
      <w:r>
        <w:rPr>
          <w:rFonts w:cs="Courier New" w:hint="eastAsia"/>
          <w:i/>
          <w:iCs/>
          <w:color w:val="8C8C8C"/>
          <w:sz w:val="20"/>
          <w:szCs w:val="20"/>
        </w:rPr>
        <w:t>中，才算成功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匹配失败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check_rule2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,fact,result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):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逆向推理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fact: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#i</w:t>
      </w:r>
      <w:r>
        <w:rPr>
          <w:rFonts w:cs="Courier New" w:hint="eastAsia"/>
          <w:i/>
          <w:iCs/>
          <w:color w:val="8C8C8C"/>
          <w:sz w:val="20"/>
          <w:szCs w:val="20"/>
        </w:rPr>
        <w:t>是事实库中的事实，依次判断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i</w:t>
      </w:r>
      <w:proofErr w:type="spellEnd"/>
      <w:r>
        <w:rPr>
          <w:rFonts w:cs="Courier New" w:hint="eastAsia"/>
          <w:i/>
          <w:iCs/>
          <w:color w:val="8C8C8C"/>
          <w:sz w:val="20"/>
          <w:szCs w:val="20"/>
        </w:rPr>
        <w:t>是否为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result</w:t>
      </w:r>
      <w:r>
        <w:rPr>
          <w:rFonts w:cs="Courier New" w:hint="eastAsia"/>
          <w:i/>
          <w:iCs/>
          <w:color w:val="8C8C8C"/>
          <w:sz w:val="20"/>
          <w:szCs w:val="20"/>
        </w:rPr>
        <w:t>，如果是，就返回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1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!=</w:t>
      </w:r>
      <w:r>
        <w:rPr>
          <w:rFonts w:ascii="Courier New" w:hAnsi="Courier New" w:cs="Courier New"/>
          <w:color w:val="067D17"/>
          <w:sz w:val="20"/>
          <w:szCs w:val="20"/>
        </w:rPr>
        <w:t>''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==result: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如果事实库中的每个事实都不能与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result</w:t>
      </w:r>
      <w:r>
        <w:rPr>
          <w:rFonts w:cs="Courier New" w:hint="eastAsia"/>
          <w:i/>
          <w:iCs/>
          <w:color w:val="8C8C8C"/>
          <w:sz w:val="20"/>
          <w:szCs w:val="20"/>
        </w:rPr>
        <w:t>匹配，返回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0</w:t>
      </w:r>
    </w:p>
    <w:p w14:paraId="1E4E3713" w14:textId="519C1AEE" w:rsidR="00D37D59" w:rsidRDefault="00D37D59" w:rsidP="00E15618">
      <w:r>
        <w:t>Rules.py:</w:t>
      </w:r>
    </w:p>
    <w:p w14:paraId="5EE0AE55" w14:textId="7CACC4A4" w:rsidR="00D37D59" w:rsidRPr="00467DC0" w:rsidRDefault="00D37D59" w:rsidP="00D37D5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80808"/>
          <w:kern w:val="0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pymssql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用于连接数据库的包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打开数据库连接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connect = </w:t>
      </w:r>
      <w:proofErr w:type="spellStart"/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pymssql.connect</w:t>
      </w:r>
      <w:proofErr w:type="spellEnd"/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(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server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'LAPTOP-SMML2N0T'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port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'1433'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user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proofErr w:type="spellStart"/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sr</w:t>
      </w:r>
      <w:proofErr w:type="spellEnd"/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 xml:space="preserve">, 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password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'asd123456'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,</w:t>
      </w:r>
      <w:r w:rsidRPr="00467DC0">
        <w:rPr>
          <w:rFonts w:ascii="Courier New" w:eastAsia="宋体" w:hAnsi="Courier New" w:cs="Courier New"/>
          <w:color w:val="660099"/>
          <w:kern w:val="0"/>
          <w:sz w:val="20"/>
          <w:szCs w:val="20"/>
        </w:rPr>
        <w:t>database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=</w:t>
      </w:r>
      <w:r w:rsidRPr="00467DC0">
        <w:rPr>
          <w:rFonts w:ascii="Courier New" w:eastAsia="宋体" w:hAnsi="Courier New" w:cs="Courier New"/>
          <w:color w:val="067D17"/>
          <w:kern w:val="0"/>
          <w:sz w:val="20"/>
          <w:szCs w:val="20"/>
        </w:rPr>
        <w:t>'production'</w:t>
      </w:r>
      <w:r w:rsidRPr="00467DC0">
        <w:rPr>
          <w:rFonts w:ascii="Courier New" w:eastAsia="宋体" w:hAnsi="Courier New" w:cs="Courier New"/>
          <w:color w:val="080808"/>
          <w:kern w:val="0"/>
          <w:sz w:val="20"/>
          <w:szCs w:val="20"/>
        </w:rPr>
        <w:t>)</w:t>
      </w:r>
    </w:p>
    <w:p w14:paraId="58C42B2B" w14:textId="0B00BA26" w:rsidR="00D37D59" w:rsidRDefault="00D37D59" w:rsidP="00D37D59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规则类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000000"/>
          <w:sz w:val="20"/>
          <w:szCs w:val="20"/>
        </w:rPr>
        <w:t>Rule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B200B2"/>
          <w:sz w:val="20"/>
          <w:szCs w:val="20"/>
        </w:rPr>
        <w:t>__</w:t>
      </w:r>
      <w:proofErr w:type="spellStart"/>
      <w:r>
        <w:rPr>
          <w:rFonts w:ascii="Courier New" w:hAnsi="Courier New" w:cs="Courier New"/>
          <w:color w:val="B200B2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B200B2"/>
          <w:sz w:val="20"/>
          <w:szCs w:val="20"/>
        </w:rPr>
        <w:t>__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[]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规则前提条件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0033B3"/>
          <w:sz w:val="20"/>
          <w:szCs w:val="20"/>
        </w:rPr>
        <w:t>None</w:t>
      </w:r>
      <w:r>
        <w:rPr>
          <w:rFonts w:ascii="Courier New" w:hAnsi="Courier New" w:cs="Courier New"/>
          <w:color w:val="0033B3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设置该条规则是否已经匹配过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set_is_use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use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get_is_use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.is_use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获取该条规则的结论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set_result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=result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获取规则的前提条件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cs="Courier New" w:hint="eastAsia"/>
          <w:i/>
          <w:iCs/>
          <w:color w:val="8C8C8C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set_condition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.condition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condition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查找规则函数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get_rules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, index):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使用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cursor() </w:t>
      </w:r>
      <w:r>
        <w:rPr>
          <w:rFonts w:cs="Courier New" w:hint="eastAsia"/>
          <w:i/>
          <w:iCs/>
          <w:color w:val="8C8C8C"/>
          <w:sz w:val="20"/>
          <w:szCs w:val="20"/>
        </w:rPr>
        <w:t>方法创建一个游标对象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"SELECT * FROM RULES </w:t>
      </w:r>
      <w:r>
        <w:rPr>
          <w:rFonts w:ascii="Courier New" w:hAnsi="Courier New" w:cs="Courier New"/>
          <w:color w:val="0037A6"/>
          <w:sz w:val="20"/>
          <w:szCs w:val="20"/>
        </w:rPr>
        <w:t>\</w:t>
      </w:r>
      <w:r>
        <w:rPr>
          <w:rFonts w:ascii="Courier New" w:hAnsi="Courier New" w:cs="Courier New"/>
          <w:color w:val="0037A6"/>
          <w:sz w:val="20"/>
          <w:szCs w:val="20"/>
        </w:rPr>
        <w:br/>
      </w:r>
      <w:r>
        <w:rPr>
          <w:rFonts w:ascii="Courier New" w:hAnsi="Courier New" w:cs="Courier New"/>
          <w:color w:val="067D17"/>
          <w:sz w:val="20"/>
          <w:szCs w:val="20"/>
        </w:rPr>
        <w:t xml:space="preserve">               WHERE ID = %s" </w:t>
      </w:r>
      <w:r>
        <w:rPr>
          <w:rFonts w:ascii="Courier New" w:hAnsi="Courier New" w:cs="Courier New"/>
          <w:color w:val="080808"/>
          <w:sz w:val="20"/>
          <w:szCs w:val="20"/>
        </w:rPr>
        <w:t>% (index)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try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执行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r>
        <w:rPr>
          <w:rFonts w:cs="Courier New" w:hint="eastAsia"/>
          <w:i/>
          <w:iCs/>
          <w:color w:val="8C8C8C"/>
          <w:sz w:val="20"/>
          <w:szCs w:val="20"/>
        </w:rPr>
        <w:t>语句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获取所有记录列表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results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cursor.close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80808"/>
          <w:sz w:val="20"/>
          <w:szCs w:val="20"/>
        </w:rPr>
        <w:t>results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except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"Error: unable to fetch data"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展示所有规则函数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display_rule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使用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cursor() </w:t>
      </w:r>
      <w:r>
        <w:rPr>
          <w:rFonts w:cs="Courier New" w:hint="eastAsia"/>
          <w:i/>
          <w:iCs/>
          <w:color w:val="8C8C8C"/>
          <w:sz w:val="20"/>
          <w:szCs w:val="20"/>
        </w:rPr>
        <w:t>方法创建一个游标对象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cursor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db.cursor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>
        <w:rPr>
          <w:rFonts w:ascii="Courier New" w:hAnsi="Courier New" w:cs="Courier New"/>
          <w:color w:val="067D17"/>
          <w:sz w:val="20"/>
          <w:szCs w:val="20"/>
        </w:rPr>
        <w:t>"SELECT * FROM RULE"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try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执行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r>
        <w:rPr>
          <w:rFonts w:cs="Courier New" w:hint="eastAsia"/>
          <w:i/>
          <w:iCs/>
          <w:color w:val="8C8C8C"/>
          <w:sz w:val="20"/>
          <w:szCs w:val="20"/>
        </w:rPr>
        <w:t>语句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cursor.execute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cs="Courier New" w:hint="eastAsia"/>
          <w:i/>
          <w:iCs/>
          <w:color w:val="8C8C8C"/>
          <w:sz w:val="20"/>
          <w:szCs w:val="20"/>
        </w:rPr>
        <w:t>获取所有记录列表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results =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cursor.fetchall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cursor.close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cs="Courier New" w:hint="eastAsia"/>
          <w:i/>
          <w:iCs/>
          <w:color w:val="8C8C8C"/>
          <w:sz w:val="20"/>
          <w:szCs w:val="20"/>
        </w:rPr>
        <w:t>执行完毕 返回结果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80808"/>
          <w:sz w:val="20"/>
          <w:szCs w:val="20"/>
        </w:rPr>
        <w:t>results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except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"Error: unable to fetch data"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</w:p>
    <w:p w14:paraId="6CC202F6" w14:textId="0080147A" w:rsidR="00D37D59" w:rsidRDefault="00D37D59" w:rsidP="00E15618">
      <w:r>
        <w:rPr>
          <w:rFonts w:hint="eastAsia"/>
        </w:rPr>
        <w:t>数据库源码：</w:t>
      </w:r>
    </w:p>
    <w:p w14:paraId="5B2EB85C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master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14:paraId="2A638753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474B5631" w14:textId="1BBDE03B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DATABASE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production </w:t>
      </w:r>
    </w:p>
    <w:p w14:paraId="303663E1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31A26C8E" w14:textId="3F604B5D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production_dat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3F2B57CE" w14:textId="3AC14A0B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'D:\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sql</w:t>
      </w:r>
      <w:proofErr w:type="spellEnd"/>
      <w:r>
        <w:rPr>
          <w:rFonts w:ascii="新宋体" w:eastAsia="新宋体" w:cs="新宋体"/>
          <w:color w:val="FF0000"/>
          <w:kern w:val="0"/>
          <w:sz w:val="19"/>
          <w:szCs w:val="19"/>
        </w:rPr>
        <w:t xml:space="preserve"> server\MSSQL15.MSSQLSERVER\MSSQL\DATA\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production_dat.mdf</w:t>
      </w:r>
      <w:proofErr w:type="spellEnd"/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7CD459F7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798C5AA7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MAXSIZE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50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187EB7AD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FILEGROWTH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5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505916D4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LOG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ON</w:t>
      </w:r>
    </w:p>
    <w:p w14:paraId="04CD9896" w14:textId="1EA24398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production_log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5E63769A" w14:textId="12351DA1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FILENAME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'D:\</w:t>
      </w:r>
      <w:proofErr w:type="spellStart"/>
      <w:r>
        <w:rPr>
          <w:rFonts w:ascii="新宋体" w:eastAsia="新宋体" w:cs="新宋体"/>
          <w:color w:val="FF0000"/>
          <w:kern w:val="0"/>
          <w:sz w:val="19"/>
          <w:szCs w:val="19"/>
        </w:rPr>
        <w:t>sql</w:t>
      </w:r>
      <w:proofErr w:type="spellEnd"/>
      <w:r>
        <w:rPr>
          <w:rFonts w:ascii="新宋体" w:eastAsia="新宋体" w:cs="新宋体"/>
          <w:color w:val="FF0000"/>
          <w:kern w:val="0"/>
          <w:sz w:val="19"/>
          <w:szCs w:val="19"/>
        </w:rPr>
        <w:t xml:space="preserve"> server\MSSQL15.MSSQLSERVER\MSSQL\DATA\production_log.1df'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28C9D00F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SIZE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5MB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613F8851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MAXSIZE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25MB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5D5D8675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FILEGROWTH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5MB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7FC1A15" w14:textId="77777777" w:rsidR="005663F4" w:rsidRDefault="005663F4" w:rsidP="005663F4">
      <w:pPr>
        <w:rPr>
          <w:color w:val="FF0000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239A130F" w14:textId="311C92F1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production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14:paraId="68D9FD5D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GO</w:t>
      </w:r>
    </w:p>
    <w:p w14:paraId="0DD9CD9A" w14:textId="61FF2001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TABLE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Feature</w:t>
      </w:r>
    </w:p>
    <w:p w14:paraId="77B1473D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</w:p>
    <w:p w14:paraId="6706D523" w14:textId="09CCE1A2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PRIMARY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KEY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identity（1,1）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0C2B81CD" w14:textId="16BE6273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feature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</w:t>
      </w:r>
    </w:p>
    <w:p w14:paraId="7C1F4007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0CBC3DBF" w14:textId="734312B4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CREATE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TABLE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Rules</w:t>
      </w:r>
    </w:p>
    <w:p w14:paraId="2C997126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</w:p>
    <w:p w14:paraId="15969174" w14:textId="05A681C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PRIMARY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KEY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identity（1,1）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14:paraId="05B91E5E" w14:textId="5FCD6ADC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</w:rPr>
        <w:t>,</w:t>
      </w:r>
    </w:p>
    <w:p w14:paraId="66896345" w14:textId="5BAB8EBB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Character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null,</w:t>
      </w:r>
    </w:p>
    <w:p w14:paraId="5F8F897A" w14:textId="48A79868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Vehicle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null,</w:t>
      </w:r>
    </w:p>
    <w:p w14:paraId="608EB8A1" w14:textId="2052624C" w:rsidR="005663F4" w:rsidRP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Results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null</w:t>
      </w:r>
    </w:p>
    <w:p w14:paraId="397781EC" w14:textId="77777777" w:rsidR="005663F4" w:rsidRDefault="005663F4" w:rsidP="005663F4">
      <w:pPr>
        <w:autoSpaceDE w:val="0"/>
        <w:autoSpaceDN w:val="0"/>
        <w:adjustRightInd w:val="0"/>
        <w:jc w:val="left"/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14:paraId="4C9E342F" w14:textId="77777777" w:rsidR="00D37D59" w:rsidRDefault="00D37D59" w:rsidP="00E15618"/>
    <w:p w14:paraId="3F53F936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陆地运行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交通工具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38C64F6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天上运行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交通工具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C09EAC4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水上运行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交通工具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船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738019EC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有铁轨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火车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46F5FD5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火车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地下运行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地铁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FBC33D7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火车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速度快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高铁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21D8131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电力驱动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有两个轮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电动车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0F21696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有脚踏板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有两个轮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自行车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2592D8A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有四个轮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汽车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234F80E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船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有气垫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气垫船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51CE5C3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1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船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有多种功能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是耐用消费品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游艇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0A737EB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1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有螺旋桨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直升飞机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7A18F02F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1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喷气式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喷气式飞机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29C335A9" w14:textId="77777777" w:rsidR="00D37D59" w:rsidRDefault="00D37D59" w:rsidP="00D37D59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Rules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1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喷气式飞机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超音速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超音速飞机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0EE4E2A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陆地运行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1397CD3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水上运行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5765CC7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天上运行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8D22BFE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交通工具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1EE5FC2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有铁轨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30DC3699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地下运行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B274A01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速度快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7D4EB83D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电力驱动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FFEFEFC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有两个轮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488E916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有四个轮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36294D0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有脚踏板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7F39C4B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有气垫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7BFD3F1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有多种功能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532B791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是耐用消费品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5B9088C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有螺旋桨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689B8A6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喷气式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C7DB7AF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超音速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0DFC8653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2BB9D826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3A5F3E9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船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08AFDC5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火车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F365D62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高铁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73A96B3D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地铁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583FFEA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自行车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73FD9E7A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汽车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63B5B2CB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电动车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4C98F4FB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气垫船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22FB15DB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游艇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15822FC7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直升飞机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3E6FA821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喷气式飞机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5C91D4BA" w14:textId="77777777" w:rsidR="00D37D59" w:rsidRDefault="00D37D59" w:rsidP="00D37D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INSERT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Feature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VALUES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超音速飞机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);</w:t>
      </w:r>
    </w:p>
    <w:p w14:paraId="3739CC00" w14:textId="77777777" w:rsidR="00D37D59" w:rsidRPr="00D37D59" w:rsidRDefault="00D37D59" w:rsidP="00E15618"/>
    <w:sectPr w:rsidR="00D37D59" w:rsidRPr="00D37D59" w:rsidSect="00351CEC">
      <w:footerReference w:type="default" r:id="rId28"/>
      <w:footerReference w:type="first" r:id="rId2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4BD8B" w14:textId="77777777" w:rsidR="00412C42" w:rsidRDefault="00412C42" w:rsidP="001E1022">
      <w:r>
        <w:separator/>
      </w:r>
    </w:p>
  </w:endnote>
  <w:endnote w:type="continuationSeparator" w:id="0">
    <w:p w14:paraId="6AF61C44" w14:textId="77777777" w:rsidR="00412C42" w:rsidRDefault="00412C42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9130217"/>
      <w:docPartObj>
        <w:docPartGallery w:val="Page Numbers (Bottom of Page)"/>
        <w:docPartUnique/>
      </w:docPartObj>
    </w:sdtPr>
    <w:sdtContent>
      <w:p w14:paraId="298FA624" w14:textId="77777777" w:rsidR="00351CEC" w:rsidRDefault="00351CE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2918" w:rsidRPr="00642918">
          <w:rPr>
            <w:noProof/>
            <w:lang w:val="zh-CN"/>
          </w:rPr>
          <w:t>2</w:t>
        </w:r>
        <w:r>
          <w:fldChar w:fldCharType="end"/>
        </w:r>
      </w:p>
    </w:sdtContent>
  </w:sdt>
  <w:p w14:paraId="06E57219" w14:textId="77777777" w:rsidR="00351CEC" w:rsidRDefault="00351C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69B87" w14:textId="77777777" w:rsidR="00930C1B" w:rsidRDefault="00930C1B">
    <w:pPr>
      <w:pStyle w:val="a5"/>
      <w:ind w:left="52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46B91" w14:textId="77777777" w:rsidR="00412C42" w:rsidRDefault="00412C42" w:rsidP="001E1022">
      <w:r>
        <w:separator/>
      </w:r>
    </w:p>
  </w:footnote>
  <w:footnote w:type="continuationSeparator" w:id="0">
    <w:p w14:paraId="2A1EF4CD" w14:textId="77777777" w:rsidR="00412C42" w:rsidRDefault="00412C42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000000C"/>
    <w:multiLevelType w:val="multilevel"/>
    <w:tmpl w:val="0000000C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01B64CE9"/>
    <w:multiLevelType w:val="hybridMultilevel"/>
    <w:tmpl w:val="07F0DEC4"/>
    <w:lvl w:ilvl="0" w:tplc="C22A7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2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FDC6543"/>
    <w:multiLevelType w:val="multilevel"/>
    <w:tmpl w:val="B64649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C2B0E39"/>
    <w:multiLevelType w:val="hybridMultilevel"/>
    <w:tmpl w:val="839ECFC2"/>
    <w:lvl w:ilvl="0" w:tplc="2FDEE7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F5E315B"/>
    <w:multiLevelType w:val="hybridMultilevel"/>
    <w:tmpl w:val="E4DA2B46"/>
    <w:lvl w:ilvl="0" w:tplc="8354A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 w15:restartNumberingAfterBreak="0">
    <w:nsid w:val="524E4B7A"/>
    <w:multiLevelType w:val="hybridMultilevel"/>
    <w:tmpl w:val="AB428356"/>
    <w:lvl w:ilvl="0" w:tplc="6DCED71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0795E2C"/>
    <w:multiLevelType w:val="hybridMultilevel"/>
    <w:tmpl w:val="1CD09FD8"/>
    <w:lvl w:ilvl="0" w:tplc="D1F8AD2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0471669">
    <w:abstractNumId w:val="9"/>
  </w:num>
  <w:num w:numId="2" w16cid:durableId="1125467708">
    <w:abstractNumId w:val="15"/>
  </w:num>
  <w:num w:numId="3" w16cid:durableId="1130786796">
    <w:abstractNumId w:val="8"/>
  </w:num>
  <w:num w:numId="4" w16cid:durableId="606081108">
    <w:abstractNumId w:val="24"/>
  </w:num>
  <w:num w:numId="5" w16cid:durableId="873159412">
    <w:abstractNumId w:val="18"/>
  </w:num>
  <w:num w:numId="6" w16cid:durableId="1103303521">
    <w:abstractNumId w:val="28"/>
  </w:num>
  <w:num w:numId="7" w16cid:durableId="1692486363">
    <w:abstractNumId w:val="17"/>
  </w:num>
  <w:num w:numId="8" w16cid:durableId="1959680064">
    <w:abstractNumId w:val="20"/>
  </w:num>
  <w:num w:numId="9" w16cid:durableId="965813029">
    <w:abstractNumId w:val="21"/>
  </w:num>
  <w:num w:numId="10" w16cid:durableId="1379164210">
    <w:abstractNumId w:val="12"/>
  </w:num>
  <w:num w:numId="11" w16cid:durableId="301083716">
    <w:abstractNumId w:val="19"/>
  </w:num>
  <w:num w:numId="12" w16cid:durableId="1443916521">
    <w:abstractNumId w:val="16"/>
  </w:num>
  <w:num w:numId="13" w16cid:durableId="402921399">
    <w:abstractNumId w:val="27"/>
  </w:num>
  <w:num w:numId="14" w16cid:durableId="1441342106">
    <w:abstractNumId w:val="14"/>
  </w:num>
  <w:num w:numId="15" w16cid:durableId="303320863">
    <w:abstractNumId w:val="29"/>
  </w:num>
  <w:num w:numId="16" w16cid:durableId="2091198368">
    <w:abstractNumId w:val="11"/>
  </w:num>
  <w:num w:numId="17" w16cid:durableId="845708484">
    <w:abstractNumId w:val="10"/>
  </w:num>
  <w:num w:numId="18" w16cid:durableId="356539310">
    <w:abstractNumId w:val="26"/>
  </w:num>
  <w:num w:numId="19" w16cid:durableId="1897619588">
    <w:abstractNumId w:val="7"/>
  </w:num>
  <w:num w:numId="20" w16cid:durableId="700862292">
    <w:abstractNumId w:val="5"/>
  </w:num>
  <w:num w:numId="21" w16cid:durableId="1901016031">
    <w:abstractNumId w:val="0"/>
  </w:num>
  <w:num w:numId="22" w16cid:durableId="13002000">
    <w:abstractNumId w:val="6"/>
  </w:num>
  <w:num w:numId="23" w16cid:durableId="254364149">
    <w:abstractNumId w:val="4"/>
  </w:num>
  <w:num w:numId="24" w16cid:durableId="756098835">
    <w:abstractNumId w:val="3"/>
  </w:num>
  <w:num w:numId="25" w16cid:durableId="1113326335">
    <w:abstractNumId w:val="1"/>
  </w:num>
  <w:num w:numId="26" w16cid:durableId="1269583025">
    <w:abstractNumId w:val="2"/>
  </w:num>
  <w:num w:numId="27" w16cid:durableId="589436142">
    <w:abstractNumId w:val="13"/>
  </w:num>
  <w:num w:numId="28" w16cid:durableId="1202329372">
    <w:abstractNumId w:val="25"/>
  </w:num>
  <w:num w:numId="29" w16cid:durableId="821236780">
    <w:abstractNumId w:val="22"/>
  </w:num>
  <w:num w:numId="30" w16cid:durableId="5146860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00975"/>
    <w:rsid w:val="00046A70"/>
    <w:rsid w:val="00060296"/>
    <w:rsid w:val="000604C6"/>
    <w:rsid w:val="000906DA"/>
    <w:rsid w:val="000A5EFA"/>
    <w:rsid w:val="000B676C"/>
    <w:rsid w:val="000B7369"/>
    <w:rsid w:val="000D244D"/>
    <w:rsid w:val="00144723"/>
    <w:rsid w:val="00152B95"/>
    <w:rsid w:val="00157A6F"/>
    <w:rsid w:val="00173892"/>
    <w:rsid w:val="00174B2E"/>
    <w:rsid w:val="001A6410"/>
    <w:rsid w:val="001B4708"/>
    <w:rsid w:val="001D775F"/>
    <w:rsid w:val="001E1022"/>
    <w:rsid w:val="001E7728"/>
    <w:rsid w:val="001F7AAA"/>
    <w:rsid w:val="00234414"/>
    <w:rsid w:val="00275FFC"/>
    <w:rsid w:val="002A5C7A"/>
    <w:rsid w:val="002A5DCA"/>
    <w:rsid w:val="002B01B7"/>
    <w:rsid w:val="002D5CE2"/>
    <w:rsid w:val="002F5CE3"/>
    <w:rsid w:val="0030168A"/>
    <w:rsid w:val="0031299C"/>
    <w:rsid w:val="00320F6D"/>
    <w:rsid w:val="00351CEC"/>
    <w:rsid w:val="00363B87"/>
    <w:rsid w:val="0037044C"/>
    <w:rsid w:val="00384210"/>
    <w:rsid w:val="00384497"/>
    <w:rsid w:val="0039226B"/>
    <w:rsid w:val="003A0C4F"/>
    <w:rsid w:val="003A7206"/>
    <w:rsid w:val="003B6D48"/>
    <w:rsid w:val="003B7281"/>
    <w:rsid w:val="003E7295"/>
    <w:rsid w:val="003F20B2"/>
    <w:rsid w:val="00412C42"/>
    <w:rsid w:val="00424D57"/>
    <w:rsid w:val="00451B3C"/>
    <w:rsid w:val="00467DC0"/>
    <w:rsid w:val="00475D84"/>
    <w:rsid w:val="004A1B36"/>
    <w:rsid w:val="004B04BD"/>
    <w:rsid w:val="004C50C1"/>
    <w:rsid w:val="004C5A0F"/>
    <w:rsid w:val="004F6FD8"/>
    <w:rsid w:val="004F7151"/>
    <w:rsid w:val="005025A8"/>
    <w:rsid w:val="00524AFA"/>
    <w:rsid w:val="00542992"/>
    <w:rsid w:val="00545C7E"/>
    <w:rsid w:val="00555807"/>
    <w:rsid w:val="005663F4"/>
    <w:rsid w:val="00580B14"/>
    <w:rsid w:val="005B278E"/>
    <w:rsid w:val="005C23D2"/>
    <w:rsid w:val="005C6103"/>
    <w:rsid w:val="005E724D"/>
    <w:rsid w:val="005F336A"/>
    <w:rsid w:val="005F4D36"/>
    <w:rsid w:val="006056A8"/>
    <w:rsid w:val="00617E43"/>
    <w:rsid w:val="00642918"/>
    <w:rsid w:val="0065354E"/>
    <w:rsid w:val="0065393C"/>
    <w:rsid w:val="006823F6"/>
    <w:rsid w:val="0069013A"/>
    <w:rsid w:val="006B74B3"/>
    <w:rsid w:val="006D6943"/>
    <w:rsid w:val="006E09BD"/>
    <w:rsid w:val="006F56F2"/>
    <w:rsid w:val="0071268C"/>
    <w:rsid w:val="00742DA9"/>
    <w:rsid w:val="00786A6F"/>
    <w:rsid w:val="007A245C"/>
    <w:rsid w:val="007C628F"/>
    <w:rsid w:val="007D1C57"/>
    <w:rsid w:val="007D4C49"/>
    <w:rsid w:val="008039E6"/>
    <w:rsid w:val="0080740A"/>
    <w:rsid w:val="00820A78"/>
    <w:rsid w:val="008423E6"/>
    <w:rsid w:val="00842CF7"/>
    <w:rsid w:val="00851BD2"/>
    <w:rsid w:val="00872C74"/>
    <w:rsid w:val="00874389"/>
    <w:rsid w:val="008803AC"/>
    <w:rsid w:val="008A226C"/>
    <w:rsid w:val="008B0D2C"/>
    <w:rsid w:val="008E1326"/>
    <w:rsid w:val="008E7C14"/>
    <w:rsid w:val="008F5FA1"/>
    <w:rsid w:val="0090476D"/>
    <w:rsid w:val="00930C1B"/>
    <w:rsid w:val="009629A2"/>
    <w:rsid w:val="009A0D40"/>
    <w:rsid w:val="009A3711"/>
    <w:rsid w:val="009A7C55"/>
    <w:rsid w:val="009B2B21"/>
    <w:rsid w:val="009B67DD"/>
    <w:rsid w:val="009F7161"/>
    <w:rsid w:val="00A0207B"/>
    <w:rsid w:val="00A04E1F"/>
    <w:rsid w:val="00A27553"/>
    <w:rsid w:val="00A36171"/>
    <w:rsid w:val="00A55224"/>
    <w:rsid w:val="00A805B1"/>
    <w:rsid w:val="00A96B09"/>
    <w:rsid w:val="00AB6F52"/>
    <w:rsid w:val="00AC0E76"/>
    <w:rsid w:val="00AC4530"/>
    <w:rsid w:val="00AC50A6"/>
    <w:rsid w:val="00AD67AE"/>
    <w:rsid w:val="00AF76D3"/>
    <w:rsid w:val="00B06A71"/>
    <w:rsid w:val="00B13994"/>
    <w:rsid w:val="00B16583"/>
    <w:rsid w:val="00B1671B"/>
    <w:rsid w:val="00B24DED"/>
    <w:rsid w:val="00B331B6"/>
    <w:rsid w:val="00B34A42"/>
    <w:rsid w:val="00B9783E"/>
    <w:rsid w:val="00BE0D89"/>
    <w:rsid w:val="00BE7F33"/>
    <w:rsid w:val="00C34AE9"/>
    <w:rsid w:val="00C55AA9"/>
    <w:rsid w:val="00C60497"/>
    <w:rsid w:val="00C87E12"/>
    <w:rsid w:val="00CC75BF"/>
    <w:rsid w:val="00CD79BE"/>
    <w:rsid w:val="00CE4271"/>
    <w:rsid w:val="00CF3F84"/>
    <w:rsid w:val="00D11799"/>
    <w:rsid w:val="00D37D59"/>
    <w:rsid w:val="00D41A53"/>
    <w:rsid w:val="00D43A20"/>
    <w:rsid w:val="00D710D8"/>
    <w:rsid w:val="00D7391E"/>
    <w:rsid w:val="00D91594"/>
    <w:rsid w:val="00DC02E8"/>
    <w:rsid w:val="00DD3ED6"/>
    <w:rsid w:val="00DF0C99"/>
    <w:rsid w:val="00DF1A21"/>
    <w:rsid w:val="00E15618"/>
    <w:rsid w:val="00E1791F"/>
    <w:rsid w:val="00E637CB"/>
    <w:rsid w:val="00E76944"/>
    <w:rsid w:val="00E82860"/>
    <w:rsid w:val="00ED4C38"/>
    <w:rsid w:val="00EE315A"/>
    <w:rsid w:val="00F04FB3"/>
    <w:rsid w:val="00F07B29"/>
    <w:rsid w:val="00F13ED8"/>
    <w:rsid w:val="00F348CF"/>
    <w:rsid w:val="00F47C1D"/>
    <w:rsid w:val="00F5793C"/>
    <w:rsid w:val="00F7210F"/>
    <w:rsid w:val="00F74914"/>
    <w:rsid w:val="00F7527D"/>
    <w:rsid w:val="00F75CC2"/>
    <w:rsid w:val="00F93D8C"/>
    <w:rsid w:val="00FA5588"/>
    <w:rsid w:val="00FD0AB8"/>
    <w:rsid w:val="00FD2C30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F03E6"/>
  <w15:docId w15:val="{10BA67ED-A926-467B-A6F0-00188EA7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D59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30C1B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930C1B"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qFormat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 行距: 1倍行距"/>
    <w:basedOn w:val="a"/>
    <w:rsid w:val="00A04E1F"/>
    <w:pPr>
      <w:spacing w:line="480" w:lineRule="auto"/>
    </w:pPr>
    <w:rPr>
      <w:rFonts w:ascii="Times New Roman" w:eastAsia="宋体" w:hAnsi="Times New Roman" w:cs="宋体"/>
      <w:szCs w:val="20"/>
    </w:rPr>
  </w:style>
  <w:style w:type="character" w:styleId="ae">
    <w:name w:val="Hyperlink"/>
    <w:uiPriority w:val="99"/>
    <w:rsid w:val="00930C1B"/>
    <w:rPr>
      <w:color w:val="0000FF"/>
      <w:u w:val="single"/>
    </w:rPr>
  </w:style>
  <w:style w:type="paragraph" w:styleId="TOC2">
    <w:name w:val="toc 2"/>
    <w:basedOn w:val="a"/>
    <w:next w:val="a"/>
    <w:uiPriority w:val="39"/>
    <w:rsid w:val="00930C1B"/>
    <w:pPr>
      <w:ind w:left="210"/>
      <w:jc w:val="left"/>
    </w:pPr>
    <w:rPr>
      <w:rFonts w:ascii="Times New Roman" w:eastAsia="宋体" w:hAnsi="Times New Roman" w:cs="Times New Roman"/>
      <w:smallCaps/>
      <w:sz w:val="20"/>
      <w:szCs w:val="20"/>
    </w:rPr>
  </w:style>
  <w:style w:type="paragraph" w:styleId="TOC1">
    <w:name w:val="toc 1"/>
    <w:basedOn w:val="a"/>
    <w:next w:val="a"/>
    <w:uiPriority w:val="39"/>
    <w:rsid w:val="00930C1B"/>
    <w:pPr>
      <w:spacing w:before="120" w:after="120"/>
      <w:jc w:val="left"/>
    </w:pPr>
    <w:rPr>
      <w:rFonts w:ascii="Times New Roman" w:eastAsia="宋体" w:hAnsi="Times New Roman" w:cs="Times New Roman"/>
      <w:bCs/>
      <w:caps/>
      <w:sz w:val="20"/>
      <w:szCs w:val="20"/>
    </w:rPr>
  </w:style>
  <w:style w:type="character" w:customStyle="1" w:styleId="10">
    <w:name w:val="标题 1 字符"/>
    <w:basedOn w:val="a0"/>
    <w:link w:val="1"/>
    <w:rsid w:val="00930C1B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930C1B"/>
    <w:rPr>
      <w:rFonts w:ascii="Arial" w:eastAsia="黑体" w:hAnsi="Arial" w:cs="Times New Roman"/>
      <w:b/>
      <w:bCs/>
      <w:sz w:val="28"/>
      <w:szCs w:val="32"/>
    </w:rPr>
  </w:style>
  <w:style w:type="character" w:customStyle="1" w:styleId="Char">
    <w:name w:val="页脚 Char"/>
    <w:uiPriority w:val="99"/>
    <w:rsid w:val="00930C1B"/>
    <w:rPr>
      <w:kern w:val="2"/>
      <w:sz w:val="18"/>
      <w:szCs w:val="18"/>
    </w:rPr>
  </w:style>
  <w:style w:type="paragraph" w:styleId="af">
    <w:name w:val="Plain Text"/>
    <w:basedOn w:val="a"/>
    <w:link w:val="af0"/>
    <w:rsid w:val="009A7C55"/>
    <w:rPr>
      <w:rFonts w:ascii="宋体" w:eastAsia="宋体" w:hAnsi="Courier New" w:cs="Courier New"/>
      <w:szCs w:val="21"/>
    </w:rPr>
  </w:style>
  <w:style w:type="character" w:customStyle="1" w:styleId="af0">
    <w:name w:val="纯文本 字符"/>
    <w:basedOn w:val="a0"/>
    <w:link w:val="af"/>
    <w:rsid w:val="009A7C55"/>
    <w:rPr>
      <w:rFonts w:ascii="宋体" w:eastAsia="宋体" w:hAnsi="Courier New" w:cs="Courier New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467D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67DC0"/>
    <w:rPr>
      <w:rFonts w:ascii="宋体" w:eastAsia="宋体" w:hAnsi="宋体" w:cs="宋体"/>
      <w:kern w:val="0"/>
      <w:sz w:val="24"/>
      <w:szCs w:val="24"/>
    </w:rPr>
  </w:style>
  <w:style w:type="paragraph" w:customStyle="1" w:styleId="2-">
    <w:name w:val="标题2-"/>
    <w:basedOn w:val="a"/>
    <w:link w:val="2-0"/>
    <w:qFormat/>
    <w:rsid w:val="00320F6D"/>
    <w:pPr>
      <w:spacing w:before="240" w:after="60" w:line="360" w:lineRule="auto"/>
      <w:jc w:val="left"/>
      <w:outlineLvl w:val="0"/>
    </w:pPr>
    <w:rPr>
      <w:rFonts w:ascii="Arial" w:eastAsia="宋体" w:hAnsi="Arial" w:cstheme="majorBidi"/>
      <w:b/>
      <w:bCs/>
      <w:sz w:val="28"/>
      <w:szCs w:val="32"/>
    </w:rPr>
  </w:style>
  <w:style w:type="character" w:customStyle="1" w:styleId="2-0">
    <w:name w:val="标题2- 字符"/>
    <w:basedOn w:val="a0"/>
    <w:link w:val="2-"/>
    <w:rsid w:val="00320F6D"/>
    <w:rPr>
      <w:rFonts w:ascii="Arial" w:eastAsia="宋体" w:hAnsi="Arial" w:cstheme="majorBidi"/>
      <w:b/>
      <w:bCs/>
      <w:sz w:val="28"/>
      <w:szCs w:val="32"/>
    </w:rPr>
  </w:style>
  <w:style w:type="paragraph" w:customStyle="1" w:styleId="msonormal0">
    <w:name w:val="msonormal"/>
    <w:basedOn w:val="a"/>
    <w:rsid w:val="00E1561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8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emf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oleObject" Target="embeddings/oleObject2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34</Pages>
  <Words>4919</Words>
  <Characters>28043</Characters>
  <Application>Microsoft Office Word</Application>
  <DocSecurity>0</DocSecurity>
  <Lines>233</Lines>
  <Paragraphs>65</Paragraphs>
  <ScaleCrop>false</ScaleCrop>
  <Company>cc</Company>
  <LinksUpToDate>false</LinksUpToDate>
  <CharactersWithSpaces>32897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孙 睿</cp:lastModifiedBy>
  <cp:revision>11</cp:revision>
  <cp:lastPrinted>2016-11-21T11:34:00Z</cp:lastPrinted>
  <dcterms:created xsi:type="dcterms:W3CDTF">2021-11-22T06:51:00Z</dcterms:created>
  <dcterms:modified xsi:type="dcterms:W3CDTF">2022-11-22T02:57:00Z</dcterms:modified>
</cp:coreProperties>
</file>