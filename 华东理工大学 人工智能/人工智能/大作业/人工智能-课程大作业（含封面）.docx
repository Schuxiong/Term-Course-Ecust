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E1326" w:rsidRPr="009A0D40" w:rsidRDefault="008E1326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  <w:r w:rsidRPr="009A0D4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-2540</wp:posOffset>
            </wp:positionH>
            <wp:positionV relativeFrom="margin">
              <wp:posOffset>996912</wp:posOffset>
            </wp:positionV>
            <wp:extent cx="5236210" cy="1078230"/>
            <wp:effectExtent l="0" t="0" r="2540" b="7620"/>
            <wp:wrapNone/>
            <wp:docPr id="1" name="图片 1" descr="http://xiaoban.ecust.edu.cn/picture/article/5/5936bfb2-1aeb-49a6-82d9-fd8b8ccb33e7/8e086854-9b88-49c9-8d37-cc17a801d4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xiaoban.ecust.edu.cn/picture/article/5/5936bfb2-1aeb-49a6-82d9-fd8b8ccb33e7/8e086854-9b88-49c9-8d37-cc17a801d4a4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48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F5FA1" w:rsidP="00AC4530">
      <w:pPr>
        <w:spacing w:line="880" w:lineRule="exact"/>
        <w:jc w:val="left"/>
        <w:rPr>
          <w:rFonts w:ascii="Times New Roman" w:eastAsia="仿宋_GB2312" w:hAnsi="Times New Roman" w:cs="Times New Roman"/>
          <w:b/>
          <w:sz w:val="52"/>
          <w:szCs w:val="48"/>
        </w:rPr>
      </w:pPr>
    </w:p>
    <w:p w:rsidR="008F5FA1" w:rsidRPr="009A0D40" w:rsidRDefault="008E1326" w:rsidP="00B24DED">
      <w:pPr>
        <w:spacing w:line="360" w:lineRule="auto"/>
        <w:jc w:val="center"/>
        <w:rPr>
          <w:rFonts w:ascii="Times New Roman" w:eastAsia="微软雅黑" w:hAnsi="Times New Roman" w:cs="Times New Roman"/>
          <w:sz w:val="52"/>
          <w:szCs w:val="48"/>
        </w:rPr>
      </w:pPr>
      <w:r w:rsidRPr="009A0D40">
        <w:rPr>
          <w:rFonts w:ascii="Times New Roman" w:eastAsia="微软雅黑" w:hAnsi="Times New Roman" w:cs="Times New Roman"/>
          <w:sz w:val="52"/>
          <w:szCs w:val="48"/>
        </w:rPr>
        <w:t>《</w:t>
      </w:r>
      <w:r w:rsidR="005E724D">
        <w:rPr>
          <w:rFonts w:ascii="Times New Roman" w:eastAsia="微软雅黑" w:hAnsi="Times New Roman" w:cs="Times New Roman" w:hint="eastAsia"/>
          <w:sz w:val="52"/>
          <w:szCs w:val="48"/>
        </w:rPr>
        <w:t>人工智能</w:t>
      </w:r>
      <w:r w:rsidRPr="009A0D40">
        <w:rPr>
          <w:rFonts w:ascii="Times New Roman" w:eastAsia="微软雅黑" w:hAnsi="Times New Roman" w:cs="Times New Roman"/>
          <w:sz w:val="52"/>
          <w:szCs w:val="48"/>
        </w:rPr>
        <w:t>》</w:t>
      </w:r>
    </w:p>
    <w:p w:rsidR="008F5FA1" w:rsidRPr="009A0D40" w:rsidRDefault="005E724D" w:rsidP="00B24DED">
      <w:pPr>
        <w:spacing w:line="360" w:lineRule="auto"/>
        <w:jc w:val="center"/>
        <w:rPr>
          <w:rFonts w:ascii="Times New Roman" w:eastAsia="隶书" w:hAnsi="Times New Roman" w:cs="Times New Roman"/>
          <w:sz w:val="72"/>
          <w:szCs w:val="48"/>
        </w:rPr>
      </w:pPr>
      <w:r>
        <w:rPr>
          <w:rFonts w:ascii="Times New Roman" w:eastAsia="隶书" w:hAnsi="Times New Roman" w:cs="Times New Roman" w:hint="eastAsia"/>
          <w:sz w:val="72"/>
          <w:szCs w:val="48"/>
        </w:rPr>
        <w:t>课程</w:t>
      </w:r>
      <w:r>
        <w:rPr>
          <w:rFonts w:ascii="Times New Roman" w:eastAsia="隶书" w:hAnsi="Times New Roman" w:cs="Times New Roman"/>
          <w:sz w:val="72"/>
          <w:szCs w:val="48"/>
        </w:rPr>
        <w:t>大</w:t>
      </w:r>
      <w:r>
        <w:rPr>
          <w:rFonts w:ascii="Times New Roman" w:eastAsia="隶书" w:hAnsi="Times New Roman" w:cs="Times New Roman" w:hint="eastAsia"/>
          <w:sz w:val="72"/>
          <w:szCs w:val="48"/>
        </w:rPr>
        <w:t>作业</w:t>
      </w:r>
    </w:p>
    <w:p w:rsidR="008F5FA1" w:rsidRPr="009A0D40" w:rsidRDefault="008F5FA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E1326" w:rsidRPr="009A0D40" w:rsidRDefault="008E1326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1"/>
        <w:gridCol w:w="3681"/>
      </w:tblGrid>
      <w:tr w:rsidR="008E1326" w:rsidRPr="009A0D40" w:rsidTr="004A1B36">
        <w:trPr>
          <w:jc w:val="center"/>
        </w:trPr>
        <w:tc>
          <w:tcPr>
            <w:tcW w:w="213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班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级：</w:t>
            </w:r>
          </w:p>
        </w:tc>
        <w:tc>
          <w:tcPr>
            <w:tcW w:w="368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  <w:u w:val="single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8E1326" w:rsidRPr="009A0D40" w:rsidTr="004A1B36">
        <w:trPr>
          <w:jc w:val="center"/>
        </w:trPr>
        <w:tc>
          <w:tcPr>
            <w:tcW w:w="2131" w:type="dxa"/>
            <w:vAlign w:val="bottom"/>
          </w:tcPr>
          <w:p w:rsidR="008E1326" w:rsidRPr="009A0D40" w:rsidRDefault="008E132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学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号：</w:t>
            </w:r>
          </w:p>
        </w:tc>
        <w:tc>
          <w:tcPr>
            <w:tcW w:w="3681" w:type="dxa"/>
            <w:vAlign w:val="bottom"/>
          </w:tcPr>
          <w:p w:rsidR="008E132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4A1B36">
        <w:trPr>
          <w:jc w:val="center"/>
        </w:trPr>
        <w:tc>
          <w:tcPr>
            <w:tcW w:w="213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姓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名：</w:t>
            </w:r>
          </w:p>
        </w:tc>
        <w:tc>
          <w:tcPr>
            <w:tcW w:w="368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  <w:tr w:rsidR="004A1B36" w:rsidRPr="009A0D40" w:rsidTr="004A1B36">
        <w:trPr>
          <w:jc w:val="center"/>
        </w:trPr>
        <w:tc>
          <w:tcPr>
            <w:tcW w:w="2131" w:type="dxa"/>
            <w:vAlign w:val="bottom"/>
          </w:tcPr>
          <w:p w:rsidR="004A1B36" w:rsidRPr="009A0D40" w:rsidRDefault="004A1B36" w:rsidP="00AC4530">
            <w:pPr>
              <w:widowControl/>
              <w:spacing w:line="360" w:lineRule="auto"/>
              <w:jc w:val="left"/>
              <w:rPr>
                <w:rFonts w:ascii="Times New Roman" w:eastAsia="黑体" w:hAnsi="Times New Roman" w:cs="Times New Roman"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sz w:val="36"/>
              </w:rPr>
              <w:t>教</w:t>
            </w:r>
            <w:r w:rsidR="005E724D">
              <w:rPr>
                <w:rFonts w:ascii="Times New Roman" w:eastAsia="黑体" w:hAnsi="Times New Roman" w:cs="Times New Roman" w:hint="eastAsia"/>
                <w:sz w:val="36"/>
              </w:rPr>
              <w:t xml:space="preserve">  </w:t>
            </w:r>
            <w:r w:rsidRPr="009A0D40">
              <w:rPr>
                <w:rFonts w:ascii="Times New Roman" w:eastAsia="黑体" w:hAnsi="Times New Roman" w:cs="Times New Roman"/>
                <w:sz w:val="36"/>
              </w:rPr>
              <w:t>师：</w:t>
            </w:r>
          </w:p>
        </w:tc>
        <w:tc>
          <w:tcPr>
            <w:tcW w:w="3681" w:type="dxa"/>
            <w:vAlign w:val="bottom"/>
          </w:tcPr>
          <w:p w:rsidR="004A1B36" w:rsidRPr="009A0D40" w:rsidRDefault="004A1B36" w:rsidP="00AC4530">
            <w:pPr>
              <w:widowControl/>
              <w:jc w:val="left"/>
              <w:rPr>
                <w:rFonts w:ascii="Times New Roman" w:eastAsia="黑体" w:hAnsi="Times New Roman" w:cs="Times New Roman"/>
                <w:b/>
                <w:sz w:val="36"/>
              </w:rPr>
            </w:pPr>
            <w:r w:rsidRPr="009A0D40">
              <w:rPr>
                <w:rFonts w:ascii="Times New Roman" w:eastAsia="黑体" w:hAnsi="Times New Roman" w:cs="Times New Roman"/>
                <w:b/>
                <w:sz w:val="36"/>
                <w:u w:val="single"/>
              </w:rPr>
              <w:t xml:space="preserve">                       </w:t>
            </w:r>
          </w:p>
        </w:tc>
      </w:tr>
    </w:tbl>
    <w:p w:rsidR="00E1791F" w:rsidRPr="009A0D40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E1791F" w:rsidRDefault="00E1791F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9B2B21" w:rsidRPr="009A0D40" w:rsidRDefault="009B2B21" w:rsidP="00AC4530">
      <w:pPr>
        <w:widowControl/>
        <w:jc w:val="left"/>
        <w:rPr>
          <w:rFonts w:ascii="Times New Roman" w:eastAsia="黑体" w:hAnsi="Times New Roman" w:cs="Times New Roman"/>
          <w:sz w:val="36"/>
        </w:rPr>
      </w:pPr>
    </w:p>
    <w:p w:rsidR="008F5FA1" w:rsidRPr="009A0D40" w:rsidRDefault="008039E6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信息科学与工程学院</w:t>
      </w:r>
    </w:p>
    <w:p w:rsidR="00BE7F33" w:rsidRPr="009A0D40" w:rsidRDefault="009A0D40" w:rsidP="00B24DED">
      <w:pPr>
        <w:widowControl/>
        <w:jc w:val="center"/>
        <w:rPr>
          <w:rFonts w:ascii="Times New Roman" w:hAnsi="Times New Roman" w:cs="Times New Roman"/>
          <w:sz w:val="36"/>
        </w:rPr>
      </w:pPr>
      <w:r w:rsidRPr="009A0D40">
        <w:rPr>
          <w:rFonts w:ascii="Times New Roman" w:hAnsi="Times New Roman" w:cs="Times New Roman"/>
          <w:sz w:val="36"/>
        </w:rPr>
        <w:t>年</w:t>
      </w:r>
      <w:r w:rsidRPr="009A0D40">
        <w:rPr>
          <w:rFonts w:ascii="Times New Roman" w:hAnsi="Times New Roman" w:cs="Times New Roman"/>
          <w:sz w:val="36"/>
        </w:rPr>
        <w:t xml:space="preserve">  </w:t>
      </w:r>
      <w:r w:rsidRPr="009A0D40">
        <w:rPr>
          <w:rFonts w:ascii="Times New Roman" w:hAnsi="Times New Roman" w:cs="Times New Roman"/>
          <w:sz w:val="36"/>
        </w:rPr>
        <w:t>月</w:t>
      </w:r>
    </w:p>
    <w:p w:rsidR="009A0D40" w:rsidRPr="009A0D40" w:rsidRDefault="009A0D40" w:rsidP="00AC4530">
      <w:pPr>
        <w:widowControl/>
        <w:jc w:val="left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br w:type="page"/>
      </w:r>
    </w:p>
    <w:p w:rsidR="00A04E1F" w:rsidRDefault="00A04E1F" w:rsidP="00B24DED">
      <w:pPr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lastRenderedPageBreak/>
        <w:t>项目基本信息</w:t>
      </w:r>
    </w:p>
    <w:tbl>
      <w:tblPr>
        <w:tblStyle w:val="ad"/>
        <w:tblW w:w="8642" w:type="dxa"/>
        <w:tblLayout w:type="fixed"/>
        <w:tblLook w:val="04A0" w:firstRow="1" w:lastRow="0" w:firstColumn="1" w:lastColumn="0" w:noHBand="0" w:noVBand="1"/>
      </w:tblPr>
      <w:tblGrid>
        <w:gridCol w:w="1980"/>
        <w:gridCol w:w="5103"/>
        <w:gridCol w:w="1559"/>
      </w:tblGrid>
      <w:tr w:rsidR="00173892" w:rsidTr="00174B2E">
        <w:trPr>
          <w:trHeight w:hRule="exact" w:val="691"/>
        </w:trPr>
        <w:tc>
          <w:tcPr>
            <w:tcW w:w="1980" w:type="dxa"/>
          </w:tcPr>
          <w:p w:rsidR="00173892" w:rsidRPr="00157A6F" w:rsidRDefault="00173892" w:rsidP="00AC4530">
            <w:pPr>
              <w:widowControl/>
              <w:jc w:val="left"/>
              <w:rPr>
                <w:kern w:val="0"/>
                <w:sz w:val="28"/>
              </w:rPr>
            </w:pPr>
            <w:r w:rsidRPr="00157A6F">
              <w:rPr>
                <w:rFonts w:hint="eastAsia"/>
                <w:kern w:val="0"/>
                <w:sz w:val="28"/>
              </w:rPr>
              <w:t>项目名称</w:t>
            </w:r>
          </w:p>
        </w:tc>
        <w:tc>
          <w:tcPr>
            <w:tcW w:w="5103" w:type="dxa"/>
          </w:tcPr>
          <w:p w:rsidR="00173892" w:rsidRPr="00157A6F" w:rsidRDefault="00173892" w:rsidP="00AC4530">
            <w:pPr>
              <w:jc w:val="left"/>
              <w:rPr>
                <w:kern w:val="0"/>
                <w:sz w:val="28"/>
              </w:rPr>
            </w:pPr>
            <w:r w:rsidRPr="00157A6F">
              <w:rPr>
                <w:rFonts w:hint="eastAsia"/>
                <w:kern w:val="0"/>
                <w:sz w:val="28"/>
              </w:rPr>
              <w:t>项目功能</w:t>
            </w:r>
          </w:p>
        </w:tc>
        <w:tc>
          <w:tcPr>
            <w:tcW w:w="1559" w:type="dxa"/>
          </w:tcPr>
          <w:p w:rsidR="00173892" w:rsidRPr="00157A6F" w:rsidRDefault="00173892" w:rsidP="00AC4530">
            <w:pPr>
              <w:jc w:val="left"/>
              <w:rPr>
                <w:kern w:val="0"/>
                <w:sz w:val="28"/>
              </w:rPr>
            </w:pPr>
            <w:r w:rsidRPr="00157A6F">
              <w:rPr>
                <w:rFonts w:hint="eastAsia"/>
                <w:kern w:val="0"/>
                <w:sz w:val="28"/>
              </w:rPr>
              <w:t>得分</w:t>
            </w:r>
          </w:p>
        </w:tc>
      </w:tr>
      <w:tr w:rsidR="00173892" w:rsidTr="00174B2E">
        <w:trPr>
          <w:trHeight w:hRule="exact" w:val="2949"/>
        </w:trPr>
        <w:tc>
          <w:tcPr>
            <w:tcW w:w="1980" w:type="dxa"/>
          </w:tcPr>
          <w:p w:rsidR="00173892" w:rsidRDefault="00C87E12" w:rsidP="00742DA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项目</w:t>
            </w: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（</w:t>
            </w:r>
            <w:r w:rsidR="00742DA9">
              <w:rPr>
                <w:kern w:val="0"/>
                <w:sz w:val="24"/>
              </w:rPr>
              <w:t>45</w:t>
            </w:r>
            <w:r>
              <w:rPr>
                <w:rFonts w:hint="eastAsia"/>
                <w:kern w:val="0"/>
                <w:sz w:val="24"/>
              </w:rPr>
              <w:t>分）</w:t>
            </w:r>
          </w:p>
        </w:tc>
        <w:tc>
          <w:tcPr>
            <w:tcW w:w="5103" w:type="dxa"/>
          </w:tcPr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</w:tc>
        <w:tc>
          <w:tcPr>
            <w:tcW w:w="1559" w:type="dxa"/>
          </w:tcPr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  <w:p w:rsidR="00173892" w:rsidRDefault="00173892" w:rsidP="00AC4530">
            <w:pPr>
              <w:ind w:firstLineChars="200" w:firstLine="480"/>
              <w:jc w:val="left"/>
              <w:rPr>
                <w:kern w:val="0"/>
                <w:sz w:val="24"/>
              </w:rPr>
            </w:pPr>
          </w:p>
        </w:tc>
      </w:tr>
      <w:tr w:rsidR="00173892" w:rsidTr="00174B2E">
        <w:trPr>
          <w:trHeight w:val="4373"/>
        </w:trPr>
        <w:tc>
          <w:tcPr>
            <w:tcW w:w="1980" w:type="dxa"/>
          </w:tcPr>
          <w:p w:rsidR="00173892" w:rsidRDefault="00C87E12" w:rsidP="00742DA9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项目</w:t>
            </w:r>
            <w:r>
              <w:rPr>
                <w:rFonts w:hint="eastAsia"/>
                <w:kern w:val="0"/>
                <w:sz w:val="24"/>
              </w:rPr>
              <w:t>2</w:t>
            </w:r>
            <w:r>
              <w:rPr>
                <w:rFonts w:hint="eastAsia"/>
                <w:kern w:val="0"/>
                <w:sz w:val="24"/>
              </w:rPr>
              <w:t>（</w:t>
            </w:r>
            <w:r w:rsidR="00742DA9">
              <w:rPr>
                <w:kern w:val="0"/>
                <w:sz w:val="24"/>
              </w:rPr>
              <w:t>45</w:t>
            </w:r>
            <w:r>
              <w:rPr>
                <w:rFonts w:hint="eastAsia"/>
                <w:kern w:val="0"/>
                <w:sz w:val="24"/>
              </w:rPr>
              <w:t>分）</w:t>
            </w:r>
          </w:p>
        </w:tc>
        <w:tc>
          <w:tcPr>
            <w:tcW w:w="5103" w:type="dxa"/>
          </w:tcPr>
          <w:p w:rsidR="00173892" w:rsidRDefault="00173892" w:rsidP="00AC4530">
            <w:pPr>
              <w:widowControl/>
              <w:jc w:val="left"/>
              <w:rPr>
                <w:kern w:val="0"/>
                <w:sz w:val="24"/>
              </w:rPr>
            </w:pPr>
          </w:p>
        </w:tc>
        <w:tc>
          <w:tcPr>
            <w:tcW w:w="1559" w:type="dxa"/>
          </w:tcPr>
          <w:p w:rsidR="00173892" w:rsidRDefault="00173892" w:rsidP="00AC4530">
            <w:pPr>
              <w:widowControl/>
              <w:jc w:val="left"/>
              <w:rPr>
                <w:kern w:val="0"/>
                <w:sz w:val="24"/>
              </w:rPr>
            </w:pPr>
          </w:p>
        </w:tc>
      </w:tr>
      <w:tr w:rsidR="00173892" w:rsidTr="00174B2E">
        <w:trPr>
          <w:trHeight w:val="2820"/>
        </w:trPr>
        <w:tc>
          <w:tcPr>
            <w:tcW w:w="1980" w:type="dxa"/>
          </w:tcPr>
          <w:p w:rsidR="00173892" w:rsidRDefault="00C87E12" w:rsidP="00174B2E">
            <w:pPr>
              <w:widowControl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项目</w:t>
            </w:r>
            <w:r>
              <w:rPr>
                <w:rFonts w:hint="eastAsia"/>
                <w:kern w:val="0"/>
                <w:sz w:val="24"/>
              </w:rPr>
              <w:t>3</w:t>
            </w:r>
            <w:r>
              <w:rPr>
                <w:rFonts w:hint="eastAsia"/>
                <w:kern w:val="0"/>
                <w:sz w:val="24"/>
              </w:rPr>
              <w:t>（自选）（</w:t>
            </w:r>
            <w:r w:rsidR="00742DA9">
              <w:rPr>
                <w:kern w:val="0"/>
                <w:sz w:val="24"/>
              </w:rPr>
              <w:t>1</w:t>
            </w:r>
            <w:r>
              <w:rPr>
                <w:kern w:val="0"/>
                <w:sz w:val="24"/>
              </w:rPr>
              <w:t>0</w:t>
            </w:r>
            <w:r w:rsidR="00174B2E">
              <w:rPr>
                <w:rFonts w:hint="eastAsia"/>
                <w:kern w:val="0"/>
                <w:sz w:val="24"/>
              </w:rPr>
              <w:t>分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  <w:tc>
          <w:tcPr>
            <w:tcW w:w="5103" w:type="dxa"/>
          </w:tcPr>
          <w:p w:rsidR="00173892" w:rsidRDefault="00173892" w:rsidP="00AC4530">
            <w:pPr>
              <w:jc w:val="left"/>
              <w:rPr>
                <w:kern w:val="0"/>
                <w:sz w:val="24"/>
              </w:rPr>
            </w:pPr>
          </w:p>
        </w:tc>
        <w:tc>
          <w:tcPr>
            <w:tcW w:w="1559" w:type="dxa"/>
          </w:tcPr>
          <w:p w:rsidR="00173892" w:rsidRDefault="00173892" w:rsidP="00AC4530">
            <w:pPr>
              <w:jc w:val="left"/>
              <w:rPr>
                <w:kern w:val="0"/>
                <w:sz w:val="24"/>
              </w:rPr>
            </w:pPr>
          </w:p>
        </w:tc>
      </w:tr>
      <w:tr w:rsidR="008B0D2C" w:rsidTr="008B0D2C">
        <w:tc>
          <w:tcPr>
            <w:tcW w:w="7083" w:type="dxa"/>
            <w:gridSpan w:val="2"/>
          </w:tcPr>
          <w:p w:rsidR="008B0D2C" w:rsidRDefault="008B0D2C" w:rsidP="001D775F">
            <w:pPr>
              <w:widowControl/>
              <w:jc w:val="left"/>
              <w:rPr>
                <w:rFonts w:ascii="宋体" w:hAnsi="宋体"/>
                <w:bCs/>
                <w:color w:val="000000"/>
                <w:sz w:val="24"/>
              </w:rPr>
            </w:pPr>
            <w:r w:rsidRPr="001D775F">
              <w:rPr>
                <w:rFonts w:hint="eastAsia"/>
                <w:kern w:val="0"/>
                <w:sz w:val="28"/>
              </w:rPr>
              <w:t>总分</w:t>
            </w:r>
          </w:p>
        </w:tc>
        <w:tc>
          <w:tcPr>
            <w:tcW w:w="1559" w:type="dxa"/>
          </w:tcPr>
          <w:p w:rsidR="008B0D2C" w:rsidRDefault="008B0D2C" w:rsidP="00AC4530">
            <w:pPr>
              <w:pStyle w:val="12"/>
              <w:tabs>
                <w:tab w:val="left" w:pos="555"/>
                <w:tab w:val="center" w:pos="4535"/>
                <w:tab w:val="right" w:leader="dot" w:pos="9061"/>
              </w:tabs>
              <w:rPr>
                <w:rFonts w:ascii="宋体" w:hAnsi="宋体"/>
                <w:bCs w:val="0"/>
                <w:color w:val="000000"/>
                <w:sz w:val="24"/>
              </w:rPr>
            </w:pPr>
          </w:p>
        </w:tc>
      </w:tr>
    </w:tbl>
    <w:p w:rsidR="00930C1B" w:rsidRDefault="00A04E1F" w:rsidP="00AC4530">
      <w:pPr>
        <w:pStyle w:val="12"/>
        <w:tabs>
          <w:tab w:val="left" w:pos="555"/>
          <w:tab w:val="center" w:pos="4535"/>
          <w:tab w:val="right" w:leader="dot" w:pos="9061"/>
        </w:tabs>
        <w:rPr>
          <w:rFonts w:ascii="黑体" w:eastAsia="黑体"/>
          <w:b/>
          <w:sz w:val="52"/>
          <w:szCs w:val="52"/>
        </w:rPr>
      </w:pPr>
      <w:r>
        <w:rPr>
          <w:rFonts w:ascii="宋体" w:hAnsi="宋体"/>
          <w:bCs w:val="0"/>
          <w:color w:val="000000"/>
          <w:sz w:val="24"/>
        </w:rPr>
        <w:br w:type="page"/>
      </w:r>
    </w:p>
    <w:p w:rsidR="005F4D36" w:rsidRDefault="005F4D36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bookmarkStart w:id="0" w:name="_Toc60418178"/>
      <w:r>
        <w:rPr>
          <w:rFonts w:hint="eastAsia"/>
          <w:szCs w:val="32"/>
        </w:rPr>
        <w:lastRenderedPageBreak/>
        <w:t>问题描述</w:t>
      </w:r>
    </w:p>
    <w:p w:rsidR="00AC4530" w:rsidRPr="00AC4530" w:rsidRDefault="00AC4530" w:rsidP="00B24DED">
      <w:pPr>
        <w:ind w:firstLineChars="200" w:firstLine="420"/>
        <w:jc w:val="left"/>
        <w:rPr>
          <w:szCs w:val="21"/>
        </w:rPr>
      </w:pPr>
      <w:r w:rsidRPr="00AC4530">
        <w:rPr>
          <w:rFonts w:hint="eastAsia"/>
          <w:szCs w:val="21"/>
        </w:rPr>
        <w:t>介绍本</w:t>
      </w:r>
      <w:r w:rsidR="00B24DED">
        <w:rPr>
          <w:rFonts w:hint="eastAsia"/>
          <w:szCs w:val="21"/>
        </w:rPr>
        <w:t>项目</w:t>
      </w:r>
      <w:r w:rsidRPr="00AC4530">
        <w:rPr>
          <w:rFonts w:hint="eastAsia"/>
          <w:szCs w:val="21"/>
        </w:rPr>
        <w:t>要将解决的问题。</w:t>
      </w:r>
    </w:p>
    <w:p w:rsidR="00AC4530" w:rsidRPr="00AC4530" w:rsidRDefault="00AC4530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 w:rsidRPr="00AC4530">
        <w:rPr>
          <w:rFonts w:hint="eastAsia"/>
          <w:szCs w:val="32"/>
        </w:rPr>
        <w:t>研究现状</w:t>
      </w:r>
    </w:p>
    <w:p w:rsidR="00AC4530" w:rsidRPr="00AC4530" w:rsidRDefault="00AC4530" w:rsidP="00B24DED">
      <w:pPr>
        <w:ind w:firstLineChars="200" w:firstLine="420"/>
        <w:jc w:val="left"/>
        <w:rPr>
          <w:szCs w:val="21"/>
        </w:rPr>
      </w:pPr>
      <w:r w:rsidRPr="00AC4530">
        <w:rPr>
          <w:rFonts w:hint="eastAsia"/>
          <w:szCs w:val="21"/>
        </w:rPr>
        <w:t>介绍解决该问题的研究工作现状。研究现状</w:t>
      </w:r>
      <w:r w:rsidR="00351CEC">
        <w:rPr>
          <w:rFonts w:hint="eastAsia"/>
          <w:szCs w:val="21"/>
        </w:rPr>
        <w:t>中引用的文献要附在后面的参考文献中。</w:t>
      </w:r>
      <w:r w:rsidRPr="00AC4530">
        <w:rPr>
          <w:rFonts w:hint="eastAsia"/>
          <w:szCs w:val="21"/>
        </w:rPr>
        <w:t>介绍，对每一条文献在文中都要给出引用</w:t>
      </w:r>
      <w:r w:rsidR="002D5CE2" w:rsidRPr="00AC4530">
        <w:rPr>
          <w:rFonts w:hint="eastAsia"/>
          <w:szCs w:val="21"/>
          <w:vertAlign w:val="superscript"/>
        </w:rPr>
        <w:t>[1]</w:t>
      </w:r>
      <w:r w:rsidRPr="00AC4530">
        <w:rPr>
          <w:rFonts w:hint="eastAsia"/>
          <w:szCs w:val="21"/>
        </w:rPr>
        <w:t>，引用序号用</w:t>
      </w:r>
      <w:r w:rsidR="00B24DED">
        <w:rPr>
          <w:rFonts w:hint="eastAsia"/>
          <w:szCs w:val="21"/>
        </w:rPr>
        <w:t>方</w:t>
      </w:r>
      <w:r w:rsidRPr="00AC4530">
        <w:rPr>
          <w:rFonts w:hint="eastAsia"/>
          <w:szCs w:val="21"/>
        </w:rPr>
        <w:t>括号</w:t>
      </w:r>
      <w:proofErr w:type="gramStart"/>
      <w:r w:rsidRPr="00AC4530">
        <w:rPr>
          <w:rFonts w:hint="eastAsia"/>
          <w:szCs w:val="21"/>
        </w:rPr>
        <w:t>括</w:t>
      </w:r>
      <w:proofErr w:type="gramEnd"/>
      <w:r w:rsidRPr="00AC4530">
        <w:rPr>
          <w:rFonts w:hint="eastAsia"/>
          <w:szCs w:val="21"/>
        </w:rPr>
        <w:t>起来，并设为上标格式。</w:t>
      </w:r>
    </w:p>
    <w:p w:rsidR="00AC4530" w:rsidRPr="004F6FD8" w:rsidRDefault="00AC4530" w:rsidP="00AC4530">
      <w:pPr>
        <w:jc w:val="left"/>
      </w:pPr>
    </w:p>
    <w:p w:rsidR="00AC4530" w:rsidRDefault="00AC4530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>
        <w:rPr>
          <w:rFonts w:hint="eastAsia"/>
          <w:szCs w:val="32"/>
        </w:rPr>
        <w:t>问题求解流程图</w:t>
      </w:r>
    </w:p>
    <w:p w:rsidR="008A226C" w:rsidRDefault="008A226C" w:rsidP="008A226C"/>
    <w:p w:rsidR="00D710D8" w:rsidRPr="008A226C" w:rsidRDefault="00D710D8" w:rsidP="008A226C"/>
    <w:p w:rsidR="00AC4530" w:rsidRDefault="005F4D36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 w:rsidRPr="00AC4530">
        <w:rPr>
          <w:rFonts w:hint="eastAsia"/>
          <w:szCs w:val="32"/>
        </w:rPr>
        <w:t>算法设计</w:t>
      </w:r>
    </w:p>
    <w:p w:rsidR="00AC4530" w:rsidRPr="00B24DED" w:rsidRDefault="00AC4530" w:rsidP="008A226C">
      <w:pPr>
        <w:ind w:firstLineChars="200" w:firstLine="420"/>
        <w:jc w:val="left"/>
        <w:rPr>
          <w:szCs w:val="21"/>
        </w:rPr>
      </w:pPr>
      <w:r w:rsidRPr="00B24DED">
        <w:rPr>
          <w:rFonts w:hint="eastAsia"/>
          <w:szCs w:val="21"/>
        </w:rPr>
        <w:t>介绍解决该问题所采用的算法的原理。</w:t>
      </w:r>
    </w:p>
    <w:p w:rsidR="00AC4530" w:rsidRPr="00AC4530" w:rsidRDefault="00AC4530" w:rsidP="00AC4530"/>
    <w:p w:rsidR="00AC4530" w:rsidRPr="00AC4530" w:rsidRDefault="00AC4530" w:rsidP="00AC4530"/>
    <w:p w:rsidR="00AC4530" w:rsidRDefault="00AC4530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 w:rsidRPr="00AC4530">
        <w:rPr>
          <w:rFonts w:hint="eastAsia"/>
          <w:szCs w:val="32"/>
        </w:rPr>
        <w:t>算法实现</w:t>
      </w:r>
    </w:p>
    <w:p w:rsidR="00AC4530" w:rsidRDefault="00AC4530" w:rsidP="00B24DED">
      <w:pPr>
        <w:ind w:firstLineChars="200" w:firstLine="420"/>
        <w:jc w:val="left"/>
      </w:pPr>
      <w:r w:rsidRPr="00B24DED">
        <w:rPr>
          <w:rFonts w:hint="eastAsia"/>
          <w:szCs w:val="21"/>
        </w:rPr>
        <w:t>从软件工程的角度介绍该算法是如何编程实现的</w:t>
      </w:r>
      <w:r w:rsidR="000604C6">
        <w:rPr>
          <w:rFonts w:hint="eastAsia"/>
          <w:szCs w:val="21"/>
        </w:rPr>
        <w:t>，包括</w:t>
      </w:r>
      <w:r w:rsidRPr="00B24DED">
        <w:rPr>
          <w:rFonts w:hint="eastAsia"/>
          <w:szCs w:val="21"/>
        </w:rPr>
        <w:t>开发平台、程序结构、流程、关键技术等。</w:t>
      </w:r>
    </w:p>
    <w:p w:rsidR="00AC4530" w:rsidRPr="00AC4530" w:rsidRDefault="00AC4530" w:rsidP="00AC4530"/>
    <w:p w:rsidR="00AC4530" w:rsidRPr="00AC4530" w:rsidRDefault="00AC4530" w:rsidP="00AC4530">
      <w:pPr>
        <w:jc w:val="left"/>
      </w:pPr>
    </w:p>
    <w:bookmarkEnd w:id="0"/>
    <w:p w:rsidR="00AC4530" w:rsidRPr="00B24DED" w:rsidRDefault="00AC4530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 w:rsidRPr="00B24DED">
        <w:rPr>
          <w:rFonts w:hint="eastAsia"/>
          <w:szCs w:val="32"/>
        </w:rPr>
        <w:t>实验结果</w:t>
      </w:r>
    </w:p>
    <w:p w:rsidR="00AC4530" w:rsidRDefault="00AC4530" w:rsidP="00B24DED">
      <w:pPr>
        <w:ind w:firstLineChars="200" w:firstLine="420"/>
        <w:jc w:val="left"/>
        <w:rPr>
          <w:szCs w:val="21"/>
        </w:rPr>
      </w:pPr>
      <w:r w:rsidRPr="00AC4530">
        <w:rPr>
          <w:rFonts w:hint="eastAsia"/>
          <w:szCs w:val="21"/>
        </w:rPr>
        <w:t>介绍</w:t>
      </w:r>
      <w:r w:rsidR="00B9783E">
        <w:rPr>
          <w:rFonts w:hint="eastAsia"/>
          <w:szCs w:val="21"/>
        </w:rPr>
        <w:t>实验结果（</w:t>
      </w:r>
      <w:r w:rsidR="000D244D">
        <w:rPr>
          <w:rFonts w:hint="eastAsia"/>
          <w:szCs w:val="21"/>
        </w:rPr>
        <w:t>程序</w:t>
      </w:r>
      <w:r w:rsidR="00B9783E">
        <w:rPr>
          <w:rFonts w:hint="eastAsia"/>
          <w:szCs w:val="21"/>
        </w:rPr>
        <w:t>运行结果截图、数据统计图表等），</w:t>
      </w:r>
      <w:r w:rsidRPr="00AC4530">
        <w:rPr>
          <w:rFonts w:hint="eastAsia"/>
          <w:szCs w:val="21"/>
        </w:rPr>
        <w:t>有实验结果分析。</w:t>
      </w:r>
    </w:p>
    <w:p w:rsidR="00B24DED" w:rsidRPr="00842CF7" w:rsidRDefault="00B24DED" w:rsidP="00B24DED">
      <w:pPr>
        <w:ind w:firstLineChars="200" w:firstLine="420"/>
        <w:jc w:val="left"/>
        <w:rPr>
          <w:szCs w:val="21"/>
        </w:rPr>
      </w:pPr>
    </w:p>
    <w:p w:rsidR="00AC4530" w:rsidRPr="00B24DED" w:rsidRDefault="00AC4530" w:rsidP="00B24DED">
      <w:pPr>
        <w:pStyle w:val="1"/>
        <w:numPr>
          <w:ilvl w:val="0"/>
          <w:numId w:val="27"/>
        </w:numPr>
        <w:spacing w:after="0"/>
        <w:jc w:val="left"/>
        <w:rPr>
          <w:szCs w:val="32"/>
        </w:rPr>
      </w:pPr>
      <w:r w:rsidRPr="00B24DED">
        <w:rPr>
          <w:rFonts w:hint="eastAsia"/>
          <w:szCs w:val="32"/>
        </w:rPr>
        <w:t>结论</w:t>
      </w:r>
    </w:p>
    <w:p w:rsidR="00AC4530" w:rsidRPr="00AC4530" w:rsidRDefault="00AC4530" w:rsidP="00B24DED">
      <w:pPr>
        <w:ind w:firstLineChars="200" w:firstLine="420"/>
        <w:jc w:val="left"/>
        <w:rPr>
          <w:szCs w:val="21"/>
        </w:rPr>
      </w:pPr>
      <w:r w:rsidRPr="00AC4530">
        <w:rPr>
          <w:rFonts w:hint="eastAsia"/>
          <w:szCs w:val="21"/>
        </w:rPr>
        <w:t>对研究结果进行概括总结。</w:t>
      </w:r>
    </w:p>
    <w:p w:rsidR="00B24DED" w:rsidRDefault="00B24DED" w:rsidP="00AC4530">
      <w:pPr>
        <w:spacing w:line="360" w:lineRule="auto"/>
        <w:jc w:val="left"/>
        <w:rPr>
          <w:b/>
          <w:sz w:val="24"/>
        </w:rPr>
      </w:pPr>
    </w:p>
    <w:p w:rsidR="00842CF7" w:rsidRDefault="00842CF7">
      <w:pPr>
        <w:widowControl/>
        <w:jc w:val="left"/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</w:pPr>
      <w:r>
        <w:rPr>
          <w:szCs w:val="32"/>
        </w:rPr>
        <w:br w:type="page"/>
      </w:r>
    </w:p>
    <w:p w:rsidR="00AC4530" w:rsidRPr="00B24DED" w:rsidRDefault="00AC4530" w:rsidP="00B24DED">
      <w:pPr>
        <w:pStyle w:val="1"/>
        <w:spacing w:after="0"/>
        <w:jc w:val="left"/>
        <w:rPr>
          <w:szCs w:val="32"/>
        </w:rPr>
      </w:pPr>
      <w:r w:rsidRPr="00B24DED">
        <w:rPr>
          <w:rFonts w:hint="eastAsia"/>
          <w:szCs w:val="32"/>
        </w:rPr>
        <w:lastRenderedPageBreak/>
        <w:t>参考文献</w:t>
      </w:r>
    </w:p>
    <w:p w:rsidR="007D1C57" w:rsidRDefault="00842CF7" w:rsidP="00AC4530">
      <w:pPr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[</w:t>
      </w:r>
      <w:r>
        <w:rPr>
          <w:bCs/>
          <w:sz w:val="24"/>
        </w:rPr>
        <w:t>1</w:t>
      </w:r>
      <w:r w:rsidR="00930C1B">
        <w:rPr>
          <w:rFonts w:hint="eastAsia"/>
          <w:bCs/>
          <w:sz w:val="24"/>
        </w:rPr>
        <w:t xml:space="preserve">] </w:t>
      </w:r>
    </w:p>
    <w:p w:rsidR="006E303C" w:rsidRDefault="006E303C" w:rsidP="00AC4530">
      <w:pPr>
        <w:spacing w:line="360" w:lineRule="auto"/>
        <w:jc w:val="left"/>
        <w:rPr>
          <w:bCs/>
          <w:sz w:val="24"/>
        </w:rPr>
      </w:pPr>
      <w:r>
        <w:rPr>
          <w:rFonts w:hint="eastAsia"/>
          <w:bCs/>
          <w:sz w:val="24"/>
        </w:rPr>
        <w:t>[</w:t>
      </w:r>
      <w:r>
        <w:rPr>
          <w:bCs/>
          <w:sz w:val="24"/>
        </w:rPr>
        <w:t>2]</w:t>
      </w:r>
    </w:p>
    <w:p w:rsidR="006E303C" w:rsidRDefault="006E303C" w:rsidP="00AC4530">
      <w:pPr>
        <w:spacing w:line="360" w:lineRule="auto"/>
        <w:jc w:val="left"/>
        <w:rPr>
          <w:rFonts w:hint="eastAsia"/>
          <w:bCs/>
          <w:sz w:val="24"/>
        </w:rPr>
      </w:pPr>
      <w:r>
        <w:rPr>
          <w:bCs/>
          <w:sz w:val="24"/>
        </w:rPr>
        <w:t>……</w:t>
      </w:r>
    </w:p>
    <w:p w:rsidR="007D1C57" w:rsidRDefault="007D1C57" w:rsidP="00AC4530">
      <w:pPr>
        <w:spacing w:line="360" w:lineRule="auto"/>
        <w:jc w:val="left"/>
        <w:rPr>
          <w:bCs/>
          <w:sz w:val="24"/>
        </w:rPr>
      </w:pPr>
    </w:p>
    <w:p w:rsidR="00FD0AB8" w:rsidRDefault="00930C1B" w:rsidP="000906DA">
      <w:pPr>
        <w:pStyle w:val="1"/>
        <w:jc w:val="left"/>
        <w:rPr>
          <w:b w:val="0"/>
          <w:sz w:val="24"/>
        </w:rPr>
      </w:pPr>
      <w:bookmarkStart w:id="1" w:name="_Toc60418184"/>
      <w:r>
        <w:rPr>
          <w:rFonts w:hint="eastAsia"/>
        </w:rPr>
        <w:t>附录　源程序清单</w:t>
      </w:r>
      <w:bookmarkStart w:id="2" w:name="_GoBack"/>
      <w:bookmarkEnd w:id="1"/>
      <w:bookmarkEnd w:id="2"/>
    </w:p>
    <w:sectPr w:rsidR="00FD0AB8" w:rsidSect="00351CEC"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274A" w:rsidRDefault="00A4274A" w:rsidP="001E1022">
      <w:r>
        <w:separator/>
      </w:r>
    </w:p>
  </w:endnote>
  <w:endnote w:type="continuationSeparator" w:id="0">
    <w:p w:rsidR="00A4274A" w:rsidRDefault="00A4274A" w:rsidP="001E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9130217"/>
      <w:docPartObj>
        <w:docPartGallery w:val="Page Numbers (Bottom of Page)"/>
        <w:docPartUnique/>
      </w:docPartObj>
    </w:sdtPr>
    <w:sdtEndPr/>
    <w:sdtContent>
      <w:p w:rsidR="00351CEC" w:rsidRDefault="00351CE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303C" w:rsidRPr="006E303C">
          <w:rPr>
            <w:noProof/>
            <w:lang w:val="zh-CN"/>
          </w:rPr>
          <w:t>1</w:t>
        </w:r>
        <w:r>
          <w:fldChar w:fldCharType="end"/>
        </w:r>
      </w:p>
    </w:sdtContent>
  </w:sdt>
  <w:p w:rsidR="00351CEC" w:rsidRDefault="00351CE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B" w:rsidRDefault="00930C1B">
    <w:pPr>
      <w:pStyle w:val="a5"/>
      <w:ind w:left="525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274A" w:rsidRDefault="00A4274A" w:rsidP="001E1022">
      <w:r>
        <w:separator/>
      </w:r>
    </w:p>
  </w:footnote>
  <w:footnote w:type="continuationSeparator" w:id="0">
    <w:p w:rsidR="00A4274A" w:rsidRDefault="00A4274A" w:rsidP="001E1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000000C"/>
    <w:multiLevelType w:val="multilevel"/>
    <w:tmpl w:val="0000000C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01B64CE9"/>
    <w:multiLevelType w:val="hybridMultilevel"/>
    <w:tmpl w:val="07F0DEC4"/>
    <w:lvl w:ilvl="0" w:tplc="C22A79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565212F"/>
    <w:multiLevelType w:val="hybridMultilevel"/>
    <w:tmpl w:val="562AF6FA"/>
    <w:lvl w:ilvl="0" w:tplc="C5B41066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084D1737"/>
    <w:multiLevelType w:val="hybridMultilevel"/>
    <w:tmpl w:val="4E161D76"/>
    <w:lvl w:ilvl="0" w:tplc="D57C73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9715E47"/>
    <w:multiLevelType w:val="hybridMultilevel"/>
    <w:tmpl w:val="EE945A1A"/>
    <w:lvl w:ilvl="0" w:tplc="DC2E4914">
      <w:start w:val="4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2" w15:restartNumberingAfterBreak="0">
    <w:nsid w:val="1D0E48D9"/>
    <w:multiLevelType w:val="hybridMultilevel"/>
    <w:tmpl w:val="BC685F10"/>
    <w:lvl w:ilvl="0" w:tplc="A1640F70">
      <w:start w:val="4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DC6543"/>
    <w:multiLevelType w:val="multilevel"/>
    <w:tmpl w:val="B64649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227B0E33"/>
    <w:multiLevelType w:val="hybridMultilevel"/>
    <w:tmpl w:val="47923FF8"/>
    <w:lvl w:ilvl="0" w:tplc="1A9C250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C02AC1"/>
    <w:multiLevelType w:val="hybridMultilevel"/>
    <w:tmpl w:val="E55E02F2"/>
    <w:lvl w:ilvl="0" w:tplc="E40661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8515A25"/>
    <w:multiLevelType w:val="hybridMultilevel"/>
    <w:tmpl w:val="C8F2723E"/>
    <w:lvl w:ilvl="0" w:tplc="DDD84C3A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D173F"/>
    <w:multiLevelType w:val="hybridMultilevel"/>
    <w:tmpl w:val="62DC2054"/>
    <w:lvl w:ilvl="0" w:tplc="BD86791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293F0DEB"/>
    <w:multiLevelType w:val="hybridMultilevel"/>
    <w:tmpl w:val="2500B462"/>
    <w:lvl w:ilvl="0" w:tplc="A15A8F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9973F47"/>
    <w:multiLevelType w:val="hybridMultilevel"/>
    <w:tmpl w:val="24E8203E"/>
    <w:lvl w:ilvl="0" w:tplc="21FE911A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AB06D32"/>
    <w:multiLevelType w:val="hybridMultilevel"/>
    <w:tmpl w:val="145EC400"/>
    <w:lvl w:ilvl="0" w:tplc="A6FA2D8E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7DB7B43"/>
    <w:multiLevelType w:val="hybridMultilevel"/>
    <w:tmpl w:val="45C644D6"/>
    <w:lvl w:ilvl="0" w:tplc="DFE4B79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B83C47"/>
    <w:multiLevelType w:val="hybridMultilevel"/>
    <w:tmpl w:val="24D2D1B4"/>
    <w:lvl w:ilvl="0" w:tplc="E2C2C236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 w15:restartNumberingAfterBreak="0">
    <w:nsid w:val="60795E2C"/>
    <w:multiLevelType w:val="hybridMultilevel"/>
    <w:tmpl w:val="1CD09FD8"/>
    <w:lvl w:ilvl="0" w:tplc="D1F8AD2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7C66F41"/>
    <w:multiLevelType w:val="hybridMultilevel"/>
    <w:tmpl w:val="D36A11E8"/>
    <w:lvl w:ilvl="0" w:tplc="7FA8B30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6F73EA5"/>
    <w:multiLevelType w:val="hybridMultilevel"/>
    <w:tmpl w:val="529A43AC"/>
    <w:lvl w:ilvl="0" w:tplc="0180CFD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A7A6BDE"/>
    <w:multiLevelType w:val="hybridMultilevel"/>
    <w:tmpl w:val="7F3A3D80"/>
    <w:lvl w:ilvl="0" w:tplc="7254A55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22"/>
  </w:num>
  <w:num w:numId="5">
    <w:abstractNumId w:val="18"/>
  </w:num>
  <w:num w:numId="6">
    <w:abstractNumId w:val="25"/>
  </w:num>
  <w:num w:numId="7">
    <w:abstractNumId w:val="17"/>
  </w:num>
  <w:num w:numId="8">
    <w:abstractNumId w:val="20"/>
  </w:num>
  <w:num w:numId="9">
    <w:abstractNumId w:val="21"/>
  </w:num>
  <w:num w:numId="10">
    <w:abstractNumId w:val="12"/>
  </w:num>
  <w:num w:numId="11">
    <w:abstractNumId w:val="19"/>
  </w:num>
  <w:num w:numId="12">
    <w:abstractNumId w:val="16"/>
  </w:num>
  <w:num w:numId="13">
    <w:abstractNumId w:val="24"/>
  </w:num>
  <w:num w:numId="14">
    <w:abstractNumId w:val="14"/>
  </w:num>
  <w:num w:numId="15">
    <w:abstractNumId w:val="26"/>
  </w:num>
  <w:num w:numId="16">
    <w:abstractNumId w:val="11"/>
  </w:num>
  <w:num w:numId="17">
    <w:abstractNumId w:val="10"/>
  </w:num>
  <w:num w:numId="18">
    <w:abstractNumId w:val="23"/>
  </w:num>
  <w:num w:numId="19">
    <w:abstractNumId w:val="7"/>
  </w:num>
  <w:num w:numId="20">
    <w:abstractNumId w:val="5"/>
  </w:num>
  <w:num w:numId="21">
    <w:abstractNumId w:val="0"/>
  </w:num>
  <w:num w:numId="22">
    <w:abstractNumId w:val="6"/>
  </w:num>
  <w:num w:numId="23">
    <w:abstractNumId w:val="4"/>
  </w:num>
  <w:num w:numId="24">
    <w:abstractNumId w:val="3"/>
  </w:num>
  <w:num w:numId="25">
    <w:abstractNumId w:val="1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6A8"/>
    <w:rsid w:val="00000975"/>
    <w:rsid w:val="00046A70"/>
    <w:rsid w:val="00060296"/>
    <w:rsid w:val="000604C6"/>
    <w:rsid w:val="000906DA"/>
    <w:rsid w:val="000A5EFA"/>
    <w:rsid w:val="000B676C"/>
    <w:rsid w:val="000B7369"/>
    <w:rsid w:val="000D244D"/>
    <w:rsid w:val="00144723"/>
    <w:rsid w:val="00152B95"/>
    <w:rsid w:val="00157A6F"/>
    <w:rsid w:val="00173892"/>
    <w:rsid w:val="00174B2E"/>
    <w:rsid w:val="001A6410"/>
    <w:rsid w:val="001B4708"/>
    <w:rsid w:val="001D775F"/>
    <w:rsid w:val="001E1022"/>
    <w:rsid w:val="001E7728"/>
    <w:rsid w:val="001F7AAA"/>
    <w:rsid w:val="00234414"/>
    <w:rsid w:val="00275FFC"/>
    <w:rsid w:val="002A5C7A"/>
    <w:rsid w:val="002A5DCA"/>
    <w:rsid w:val="002B01B7"/>
    <w:rsid w:val="002D5CE2"/>
    <w:rsid w:val="002F5CE3"/>
    <w:rsid w:val="0031299C"/>
    <w:rsid w:val="00351CEC"/>
    <w:rsid w:val="00363B87"/>
    <w:rsid w:val="0037044C"/>
    <w:rsid w:val="00384210"/>
    <w:rsid w:val="00384497"/>
    <w:rsid w:val="0039226B"/>
    <w:rsid w:val="003A0C4F"/>
    <w:rsid w:val="003A7206"/>
    <w:rsid w:val="003E7295"/>
    <w:rsid w:val="003F20B2"/>
    <w:rsid w:val="00424D57"/>
    <w:rsid w:val="00451B3C"/>
    <w:rsid w:val="00475D84"/>
    <w:rsid w:val="004A1B36"/>
    <w:rsid w:val="004B04BD"/>
    <w:rsid w:val="004C50C1"/>
    <w:rsid w:val="004C5A0F"/>
    <w:rsid w:val="004F6FD8"/>
    <w:rsid w:val="004F7151"/>
    <w:rsid w:val="005025A8"/>
    <w:rsid w:val="00524AFA"/>
    <w:rsid w:val="00542992"/>
    <w:rsid w:val="00545C7E"/>
    <w:rsid w:val="00555807"/>
    <w:rsid w:val="00580B14"/>
    <w:rsid w:val="005B278E"/>
    <w:rsid w:val="005C23D2"/>
    <w:rsid w:val="005C6103"/>
    <w:rsid w:val="005E724D"/>
    <w:rsid w:val="005F336A"/>
    <w:rsid w:val="005F4D36"/>
    <w:rsid w:val="006056A8"/>
    <w:rsid w:val="00617E43"/>
    <w:rsid w:val="0065393C"/>
    <w:rsid w:val="006823F6"/>
    <w:rsid w:val="0069013A"/>
    <w:rsid w:val="006B74B3"/>
    <w:rsid w:val="006D6943"/>
    <w:rsid w:val="006E303C"/>
    <w:rsid w:val="006F56F2"/>
    <w:rsid w:val="0071268C"/>
    <w:rsid w:val="00742DA9"/>
    <w:rsid w:val="00786A6F"/>
    <w:rsid w:val="007A245C"/>
    <w:rsid w:val="007C628F"/>
    <w:rsid w:val="007D1C57"/>
    <w:rsid w:val="007D4C49"/>
    <w:rsid w:val="008039E6"/>
    <w:rsid w:val="008423E6"/>
    <w:rsid w:val="00842CF7"/>
    <w:rsid w:val="00851BD2"/>
    <w:rsid w:val="00872C74"/>
    <w:rsid w:val="00874389"/>
    <w:rsid w:val="008803AC"/>
    <w:rsid w:val="008A226C"/>
    <w:rsid w:val="008B0D2C"/>
    <w:rsid w:val="008E1326"/>
    <w:rsid w:val="008E7C14"/>
    <w:rsid w:val="008F5FA1"/>
    <w:rsid w:val="0090476D"/>
    <w:rsid w:val="00930C1B"/>
    <w:rsid w:val="009629A2"/>
    <w:rsid w:val="009A0D40"/>
    <w:rsid w:val="009A3711"/>
    <w:rsid w:val="009B2B21"/>
    <w:rsid w:val="009B67DD"/>
    <w:rsid w:val="009F7161"/>
    <w:rsid w:val="00A0207B"/>
    <w:rsid w:val="00A04E1F"/>
    <w:rsid w:val="00A27553"/>
    <w:rsid w:val="00A36171"/>
    <w:rsid w:val="00A4274A"/>
    <w:rsid w:val="00A55224"/>
    <w:rsid w:val="00A96B09"/>
    <w:rsid w:val="00AB6F52"/>
    <w:rsid w:val="00AC0E76"/>
    <w:rsid w:val="00AC4530"/>
    <w:rsid w:val="00AC50A6"/>
    <w:rsid w:val="00AD67AE"/>
    <w:rsid w:val="00AF76D3"/>
    <w:rsid w:val="00B13994"/>
    <w:rsid w:val="00B16583"/>
    <w:rsid w:val="00B1671B"/>
    <w:rsid w:val="00B24DED"/>
    <w:rsid w:val="00B331B6"/>
    <w:rsid w:val="00B34A42"/>
    <w:rsid w:val="00B9783E"/>
    <w:rsid w:val="00BE0D89"/>
    <w:rsid w:val="00BE7F33"/>
    <w:rsid w:val="00C34AE9"/>
    <w:rsid w:val="00C60497"/>
    <w:rsid w:val="00C87E12"/>
    <w:rsid w:val="00CC75BF"/>
    <w:rsid w:val="00CD79BE"/>
    <w:rsid w:val="00CE4271"/>
    <w:rsid w:val="00CF3F84"/>
    <w:rsid w:val="00D11799"/>
    <w:rsid w:val="00D41A53"/>
    <w:rsid w:val="00D43A20"/>
    <w:rsid w:val="00D710D8"/>
    <w:rsid w:val="00D7391E"/>
    <w:rsid w:val="00D91594"/>
    <w:rsid w:val="00DC02E8"/>
    <w:rsid w:val="00DD3ED6"/>
    <w:rsid w:val="00DF0C99"/>
    <w:rsid w:val="00DF1A21"/>
    <w:rsid w:val="00E1791F"/>
    <w:rsid w:val="00E637CB"/>
    <w:rsid w:val="00E76944"/>
    <w:rsid w:val="00E82860"/>
    <w:rsid w:val="00ED4C38"/>
    <w:rsid w:val="00EE315A"/>
    <w:rsid w:val="00F04FB3"/>
    <w:rsid w:val="00F07B29"/>
    <w:rsid w:val="00F13ED8"/>
    <w:rsid w:val="00F348CF"/>
    <w:rsid w:val="00F47C1D"/>
    <w:rsid w:val="00F5793C"/>
    <w:rsid w:val="00F7210F"/>
    <w:rsid w:val="00F74914"/>
    <w:rsid w:val="00F7527D"/>
    <w:rsid w:val="00F75CC2"/>
    <w:rsid w:val="00F93D8C"/>
    <w:rsid w:val="00FD0AB8"/>
    <w:rsid w:val="00FD2C30"/>
    <w:rsid w:val="00FF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1C0FB"/>
  <w15:docId w15:val="{10BA67ED-A926-467B-A6F0-00188EA7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1022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30C1B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rsid w:val="00930C1B"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022"/>
    <w:rPr>
      <w:sz w:val="18"/>
      <w:szCs w:val="18"/>
    </w:rPr>
  </w:style>
  <w:style w:type="paragraph" w:styleId="a7">
    <w:name w:val="List Paragraph"/>
    <w:basedOn w:val="a"/>
    <w:uiPriority w:val="34"/>
    <w:qFormat/>
    <w:rsid w:val="00B34A42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DC02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207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0207B"/>
    <w:rPr>
      <w:sz w:val="18"/>
      <w:szCs w:val="18"/>
    </w:rPr>
  </w:style>
  <w:style w:type="paragraph" w:customStyle="1" w:styleId="Char1">
    <w:name w:val="Char1"/>
    <w:basedOn w:val="a"/>
    <w:rsid w:val="008F5FA1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paragraph" w:styleId="ab">
    <w:name w:val="Date"/>
    <w:basedOn w:val="a"/>
    <w:next w:val="a"/>
    <w:link w:val="ac"/>
    <w:uiPriority w:val="99"/>
    <w:semiHidden/>
    <w:unhideWhenUsed/>
    <w:rsid w:val="008F5FA1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8F5FA1"/>
  </w:style>
  <w:style w:type="paragraph" w:customStyle="1" w:styleId="Char10">
    <w:name w:val="Char1"/>
    <w:basedOn w:val="a"/>
    <w:rsid w:val="00F348CF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4"/>
      <w:lang w:eastAsia="en-US"/>
    </w:rPr>
  </w:style>
  <w:style w:type="table" w:styleId="ad">
    <w:name w:val="Table Grid"/>
    <w:basedOn w:val="a1"/>
    <w:uiPriority w:val="39"/>
    <w:rsid w:val="008E1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样式 行距: 1倍行距"/>
    <w:basedOn w:val="a"/>
    <w:rsid w:val="00A04E1F"/>
    <w:pPr>
      <w:spacing w:line="480" w:lineRule="auto"/>
    </w:pPr>
    <w:rPr>
      <w:rFonts w:ascii="Times New Roman" w:eastAsia="宋体" w:hAnsi="Times New Roman" w:cs="宋体"/>
      <w:szCs w:val="20"/>
    </w:rPr>
  </w:style>
  <w:style w:type="character" w:styleId="ae">
    <w:name w:val="Hyperlink"/>
    <w:uiPriority w:val="99"/>
    <w:rsid w:val="00930C1B"/>
    <w:rPr>
      <w:color w:val="0000FF"/>
      <w:u w:val="single"/>
    </w:rPr>
  </w:style>
  <w:style w:type="paragraph" w:styleId="21">
    <w:name w:val="toc 2"/>
    <w:basedOn w:val="a"/>
    <w:next w:val="a"/>
    <w:uiPriority w:val="39"/>
    <w:rsid w:val="00930C1B"/>
    <w:pPr>
      <w:ind w:left="210"/>
      <w:jc w:val="left"/>
    </w:pPr>
    <w:rPr>
      <w:rFonts w:ascii="Times New Roman" w:eastAsia="宋体" w:hAnsi="Times New Roman" w:cs="Times New Roman"/>
      <w:smallCaps/>
      <w:sz w:val="20"/>
      <w:szCs w:val="20"/>
    </w:rPr>
  </w:style>
  <w:style w:type="paragraph" w:styleId="12">
    <w:name w:val="toc 1"/>
    <w:basedOn w:val="a"/>
    <w:next w:val="a"/>
    <w:uiPriority w:val="39"/>
    <w:rsid w:val="00930C1B"/>
    <w:pPr>
      <w:spacing w:before="120" w:after="120"/>
      <w:jc w:val="left"/>
    </w:pPr>
    <w:rPr>
      <w:rFonts w:ascii="Times New Roman" w:eastAsia="宋体" w:hAnsi="Times New Roman" w:cs="Times New Roman"/>
      <w:bCs/>
      <w:caps/>
      <w:sz w:val="20"/>
      <w:szCs w:val="20"/>
    </w:rPr>
  </w:style>
  <w:style w:type="character" w:customStyle="1" w:styleId="10">
    <w:name w:val="标题 1 字符"/>
    <w:basedOn w:val="a0"/>
    <w:link w:val="1"/>
    <w:rsid w:val="00930C1B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rsid w:val="00930C1B"/>
    <w:rPr>
      <w:rFonts w:ascii="Arial" w:eastAsia="黑体" w:hAnsi="Arial" w:cs="Times New Roman"/>
      <w:b/>
      <w:bCs/>
      <w:sz w:val="28"/>
      <w:szCs w:val="32"/>
    </w:rPr>
  </w:style>
  <w:style w:type="character" w:customStyle="1" w:styleId="Char">
    <w:name w:val="页脚 Char"/>
    <w:uiPriority w:val="99"/>
    <w:rsid w:val="00930C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0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xiaoban.ecust.edu.cn/picture/article/5/5936bfb2-1aeb-49a6-82d9-fd8b8ccb33e7/8e086854-9b88-49c9-8d37-cc17a801d4a4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4</Pages>
  <Words>79</Words>
  <Characters>456</Characters>
  <Application>Microsoft Office Word</Application>
  <DocSecurity>0</DocSecurity>
  <Lines>3</Lines>
  <Paragraphs>1</Paragraphs>
  <ScaleCrop>false</ScaleCrop>
  <Company>cc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Hu qingchun</cp:lastModifiedBy>
  <cp:revision>54</cp:revision>
  <cp:lastPrinted>2016-11-21T11:34:00Z</cp:lastPrinted>
  <dcterms:created xsi:type="dcterms:W3CDTF">2021-01-01T08:26:00Z</dcterms:created>
  <dcterms:modified xsi:type="dcterms:W3CDTF">2022-12-29T05:46:00Z</dcterms:modified>
</cp:coreProperties>
</file>