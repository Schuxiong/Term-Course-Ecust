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E1326" w:rsidRPr="009A0D40" w:rsidRDefault="008E1326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E1326" w:rsidP="0080740A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="005E724D">
        <w:rPr>
          <w:rFonts w:ascii="Times New Roman" w:eastAsia="微软雅黑" w:hAnsi="Times New Roman" w:cs="Times New Roman" w:hint="eastAsia"/>
          <w:sz w:val="52"/>
          <w:szCs w:val="48"/>
        </w:rPr>
        <w:t>人工智能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:rsidR="008F5FA1" w:rsidRPr="009A0D40" w:rsidRDefault="009A7C55" w:rsidP="0080740A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 w:hint="eastAsia"/>
          <w:sz w:val="72"/>
          <w:szCs w:val="48"/>
        </w:rPr>
        <w:t>实验报告</w:t>
      </w:r>
    </w:p>
    <w:p w:rsidR="008F5FA1" w:rsidRPr="009A0D40" w:rsidRDefault="008F5FA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E1326" w:rsidRPr="009A0D40" w:rsidRDefault="008E1326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1"/>
      </w:tblGrid>
      <w:tr w:rsidR="008E1326" w:rsidRPr="009A0D40" w:rsidTr="006E09BD">
        <w:trPr>
          <w:jc w:val="center"/>
        </w:trPr>
        <w:tc>
          <w:tcPr>
            <w:tcW w:w="170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411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8E1326" w:rsidRPr="009A0D40" w:rsidTr="006E09BD">
        <w:trPr>
          <w:jc w:val="center"/>
        </w:trPr>
        <w:tc>
          <w:tcPr>
            <w:tcW w:w="170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411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6E09BD">
        <w:trPr>
          <w:jc w:val="center"/>
        </w:trPr>
        <w:tc>
          <w:tcPr>
            <w:tcW w:w="170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411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6E09BD">
        <w:trPr>
          <w:jc w:val="center"/>
        </w:trPr>
        <w:tc>
          <w:tcPr>
            <w:tcW w:w="170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教</w:t>
            </w:r>
            <w:r w:rsidR="005E724D">
              <w:rPr>
                <w:rFonts w:ascii="Times New Roman" w:eastAsia="黑体" w:hAnsi="Times New Roman" w:cs="Times New Roman" w:hint="eastAsia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师：</w:t>
            </w:r>
          </w:p>
        </w:tc>
        <w:tc>
          <w:tcPr>
            <w:tcW w:w="411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</w:tbl>
    <w:p w:rsidR="00E1791F" w:rsidRPr="009A0D40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E1791F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9B2B21" w:rsidRPr="009A0D40" w:rsidRDefault="009B2B2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F5FA1" w:rsidRPr="009A0D40" w:rsidRDefault="008039E6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:rsidR="00BE7F33" w:rsidRPr="009A0D40" w:rsidRDefault="009A0D40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:rsidR="009A0D40" w:rsidRPr="009A0D40" w:rsidRDefault="009A0D40" w:rsidP="00AC4530">
      <w:pPr>
        <w:widowControl/>
        <w:jc w:val="left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br w:type="page"/>
      </w:r>
    </w:p>
    <w:p w:rsidR="00336589" w:rsidRDefault="00336589" w:rsidP="00336589">
      <w:pPr>
        <w:pStyle w:val="a8"/>
        <w:snapToGrid w:val="0"/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r>
        <w:rPr>
          <w:rFonts w:ascii="Times New Roman" w:eastAsia="黑体" w:hAnsi="Times New Roman" w:cs="Times New Roman" w:hint="eastAsia"/>
          <w:b/>
          <w:bCs/>
          <w:sz w:val="36"/>
          <w:szCs w:val="36"/>
        </w:rPr>
        <w:lastRenderedPageBreak/>
        <w:t>实验二</w:t>
      </w:r>
      <w:r>
        <w:rPr>
          <w:rFonts w:ascii="Times New Roman" w:eastAsia="黑体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A*</w:t>
      </w:r>
      <w:r>
        <w:rPr>
          <w:rFonts w:ascii="Times New Roman" w:eastAsia="黑体" w:hAnsi="Times New Roman" w:cs="Times New Roman" w:hint="eastAsia"/>
          <w:b/>
          <w:bCs/>
          <w:sz w:val="36"/>
          <w:szCs w:val="36"/>
        </w:rPr>
        <w:t>算法实验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一、实验目的</w:t>
      </w:r>
    </w:p>
    <w:p w:rsidR="00336589" w:rsidRDefault="00336589" w:rsidP="00336589">
      <w:pPr>
        <w:pStyle w:val="a8"/>
        <w:snapToGrid w:val="0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熟悉和掌握启发式搜索的定义、估价函数和算法过程，并利用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算法求解</w:t>
      </w:r>
      <w:r>
        <w:rPr>
          <w:rFonts w:ascii="Times New Roman" w:hAnsi="Times New Roman" w:cs="Times New Roman"/>
        </w:rPr>
        <w:t>N</w:t>
      </w:r>
      <w:r>
        <w:rPr>
          <w:rFonts w:ascii="Times New Roman" w:cs="Times New Roman" w:hint="eastAsia"/>
        </w:rPr>
        <w:t>数码难题，理解求解流程和搜索顺序。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二、实验原理</w:t>
      </w:r>
    </w:p>
    <w:p w:rsidR="00336589" w:rsidRDefault="00336589" w:rsidP="00336589">
      <w:pPr>
        <w:pStyle w:val="a8"/>
        <w:snapToGrid w:val="0"/>
        <w:ind w:firstLineChars="250" w:firstLine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算法是一种启发式图搜索算法，其特点在于对估价函数的定义上。对于一般的启发式图搜索，总是选择估价函数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cs="Times New Roman" w:hint="eastAsia"/>
        </w:rPr>
        <w:t>值最小的节点作为扩展节点。因此，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cs="Times New Roman" w:hint="eastAsia"/>
        </w:rPr>
        <w:t>是根据需要找到一条最小代价路径的观点来估算节点的，所以，可考虑每个节点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的估价函数值为两个分量：从起始节点到节点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的实际代价以及从节点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到达目标节点的估价代价。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三、实验内容</w:t>
      </w:r>
    </w:p>
    <w:p w:rsidR="00336589" w:rsidRDefault="00336589" w:rsidP="00336589">
      <w:pPr>
        <w:pStyle w:val="a8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参考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算法核心代码，以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数码问题为例实现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算法的求解程序（编程语言不限），要求设计两种不同的估价函数。</w:t>
      </w:r>
    </w:p>
    <w:p w:rsidR="00336589" w:rsidRDefault="00336589" w:rsidP="00336589">
      <w:pPr>
        <w:pStyle w:val="a8"/>
        <w:snapToGrid w:val="0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/>
        </w:rPr>
        <w:t>2</w:t>
      </w:r>
      <w:r>
        <w:rPr>
          <w:rFonts w:ascii="Times New Roman" w:cs="Times New Roman" w:hint="eastAsia"/>
        </w:rPr>
        <w:t>）在求解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 w:rsidR="00336589" w:rsidRDefault="00336589" w:rsidP="00336589">
      <w:pPr>
        <w:pStyle w:val="a8"/>
        <w:snapToGrid w:val="0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/>
        </w:rPr>
        <w:t>3</w:t>
      </w:r>
      <w:r>
        <w:rPr>
          <w:rFonts w:ascii="Times New Roman" w:cs="Times New Roman" w:hint="eastAsia"/>
        </w:rPr>
        <w:t>）对于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数码问题，设置与上述</w:t>
      </w:r>
      <w:r>
        <w:rPr>
          <w:rFonts w:ascii="Times New Roman" w:cs="Times New Roman"/>
        </w:rPr>
        <w:t>2</w:t>
      </w:r>
      <w:r>
        <w:rPr>
          <w:rFonts w:ascii="Times New Roman" w:cs="Times New Roman" w:hint="eastAsia"/>
        </w:rPr>
        <w:t>相同的初始状态和目标状态，用宽度优先搜索算法（即令估计代价</w:t>
      </w:r>
      <w:r>
        <w:rPr>
          <w:rFonts w:ascii="Times New Roman" w:cs="Times New Roman"/>
        </w:rPr>
        <w:t>h(n)</w:t>
      </w:r>
      <w:r>
        <w:rPr>
          <w:rFonts w:ascii="Times New Roman" w:cs="Times New Roman" w:hint="eastAsia"/>
        </w:rPr>
        <w:t>＝</w:t>
      </w:r>
      <w:r>
        <w:rPr>
          <w:rFonts w:ascii="Times New Roman" w:cs="Times New Roman"/>
        </w:rPr>
        <w:t>0</w:t>
      </w:r>
      <w:r>
        <w:rPr>
          <w:rFonts w:ascii="Times New Roman" w:cs="Times New Roman" w:hint="eastAsia"/>
        </w:rPr>
        <w:t>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算法）求得问题的解，以及搜索过程中的扩展节点数、生成节点数。</w:t>
      </w:r>
    </w:p>
    <w:p w:rsidR="00336589" w:rsidRDefault="00336589" w:rsidP="00336589">
      <w:pPr>
        <w:pStyle w:val="a8"/>
        <w:numPr>
          <w:ilvl w:val="0"/>
          <w:numId w:val="28"/>
        </w:numPr>
        <w:snapToGrid w:val="0"/>
        <w:spacing w:beforeLines="50" w:before="156" w:beforeAutospacing="0" w:afterAutospacing="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上交源程序。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四、实验报告要求</w:t>
      </w:r>
    </w:p>
    <w:p w:rsidR="00336589" w:rsidRDefault="00336589" w:rsidP="00336589">
      <w:pPr>
        <w:pStyle w:val="a8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算法求解框图</w:t>
      </w:r>
    </w:p>
    <w:p w:rsidR="00336589" w:rsidRDefault="00336589" w:rsidP="00336589">
      <w:pPr>
        <w:pStyle w:val="a8"/>
        <w:snapToGrid w:val="0"/>
        <w:spacing w:beforeLines="50" w:before="156" w:before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在求解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 w:rsidR="00336589" w:rsidRDefault="00336589" w:rsidP="00336589">
      <w:pPr>
        <w:pStyle w:val="a8"/>
        <w:snapToGrid w:val="0"/>
        <w:spacing w:beforeLines="50" w:before="156" w:before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根据宽度优先搜索算法和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算法，分析启发式搜索的特点。</w:t>
      </w:r>
    </w:p>
    <w:p w:rsidR="007D1C57" w:rsidRPr="00336589" w:rsidRDefault="007D1C57" w:rsidP="00AC4530">
      <w:pPr>
        <w:spacing w:line="360" w:lineRule="auto"/>
        <w:jc w:val="left"/>
        <w:rPr>
          <w:bCs/>
          <w:sz w:val="24"/>
        </w:rPr>
      </w:pPr>
      <w:bookmarkStart w:id="0" w:name="_GoBack"/>
      <w:bookmarkEnd w:id="0"/>
    </w:p>
    <w:p w:rsidR="009A7C55" w:rsidRDefault="009A7C55">
      <w:pPr>
        <w:widowControl/>
        <w:jc w:val="left"/>
        <w:rPr>
          <w:rFonts w:ascii="Times New Roman" w:eastAsia="黑体" w:hAnsi="Times New Roman" w:cs="Times New Roman"/>
          <w:b/>
          <w:bCs/>
          <w:kern w:val="44"/>
          <w:sz w:val="32"/>
          <w:szCs w:val="44"/>
        </w:rPr>
      </w:pPr>
      <w:bookmarkStart w:id="1" w:name="_Toc60418184"/>
      <w:r>
        <w:br w:type="page"/>
      </w:r>
    </w:p>
    <w:p w:rsidR="00FD0AB8" w:rsidRDefault="00930C1B" w:rsidP="000906DA">
      <w:pPr>
        <w:pStyle w:val="1"/>
        <w:jc w:val="left"/>
        <w:rPr>
          <w:b w:val="0"/>
          <w:sz w:val="24"/>
        </w:rPr>
      </w:pPr>
      <w:r>
        <w:rPr>
          <w:rFonts w:hint="eastAsia"/>
        </w:rPr>
        <w:lastRenderedPageBreak/>
        <w:t>附录　源程序清单</w:t>
      </w:r>
      <w:bookmarkEnd w:id="1"/>
    </w:p>
    <w:sectPr w:rsidR="00FD0AB8" w:rsidSect="00351CEC"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C9A" w:rsidRDefault="00AD0C9A" w:rsidP="001E1022">
      <w:r>
        <w:separator/>
      </w:r>
    </w:p>
  </w:endnote>
  <w:endnote w:type="continuationSeparator" w:id="0">
    <w:p w:rsidR="00AD0C9A" w:rsidRDefault="00AD0C9A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9130217"/>
      <w:docPartObj>
        <w:docPartGallery w:val="Page Numbers (Bottom of Page)"/>
        <w:docPartUnique/>
      </w:docPartObj>
    </w:sdtPr>
    <w:sdtEndPr/>
    <w:sdtContent>
      <w:p w:rsidR="00351CEC" w:rsidRDefault="00351CE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589" w:rsidRPr="00336589">
          <w:rPr>
            <w:noProof/>
            <w:lang w:val="zh-CN"/>
          </w:rPr>
          <w:t>1</w:t>
        </w:r>
        <w:r>
          <w:fldChar w:fldCharType="end"/>
        </w:r>
      </w:p>
    </w:sdtContent>
  </w:sdt>
  <w:p w:rsidR="00351CEC" w:rsidRDefault="00351C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B" w:rsidRDefault="00930C1B">
    <w:pPr>
      <w:pStyle w:val="a5"/>
      <w:ind w:left="52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C9A" w:rsidRDefault="00AD0C9A" w:rsidP="001E1022">
      <w:r>
        <w:separator/>
      </w:r>
    </w:p>
  </w:footnote>
  <w:footnote w:type="continuationSeparator" w:id="0">
    <w:p w:rsidR="00AD0C9A" w:rsidRDefault="00AD0C9A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0C"/>
    <w:multiLevelType w:val="multilevel"/>
    <w:tmpl w:val="0000000C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01B64CE9"/>
    <w:multiLevelType w:val="hybridMultilevel"/>
    <w:tmpl w:val="07F0DEC4"/>
    <w:lvl w:ilvl="0" w:tplc="C22A7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2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DC6543"/>
    <w:multiLevelType w:val="multilevel"/>
    <w:tmpl w:val="B64649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60795E2C"/>
    <w:multiLevelType w:val="hybridMultilevel"/>
    <w:tmpl w:val="1CD09FD8"/>
    <w:lvl w:ilvl="0" w:tplc="D1F8AD2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4107A94"/>
    <w:multiLevelType w:val="hybridMultilevel"/>
    <w:tmpl w:val="2E3062F2"/>
    <w:lvl w:ilvl="0" w:tplc="67C4540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Ansi="宋体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22"/>
  </w:num>
  <w:num w:numId="5">
    <w:abstractNumId w:val="18"/>
  </w:num>
  <w:num w:numId="6">
    <w:abstractNumId w:val="26"/>
  </w:num>
  <w:num w:numId="7">
    <w:abstractNumId w:val="17"/>
  </w:num>
  <w:num w:numId="8">
    <w:abstractNumId w:val="20"/>
  </w:num>
  <w:num w:numId="9">
    <w:abstractNumId w:val="21"/>
  </w:num>
  <w:num w:numId="10">
    <w:abstractNumId w:val="12"/>
  </w:num>
  <w:num w:numId="11">
    <w:abstractNumId w:val="19"/>
  </w:num>
  <w:num w:numId="12">
    <w:abstractNumId w:val="16"/>
  </w:num>
  <w:num w:numId="13">
    <w:abstractNumId w:val="25"/>
  </w:num>
  <w:num w:numId="14">
    <w:abstractNumId w:val="14"/>
  </w:num>
  <w:num w:numId="15">
    <w:abstractNumId w:val="27"/>
  </w:num>
  <w:num w:numId="16">
    <w:abstractNumId w:val="11"/>
  </w:num>
  <w:num w:numId="17">
    <w:abstractNumId w:val="10"/>
  </w:num>
  <w:num w:numId="18">
    <w:abstractNumId w:val="23"/>
  </w:num>
  <w:num w:numId="19">
    <w:abstractNumId w:val="7"/>
  </w:num>
  <w:num w:numId="20">
    <w:abstractNumId w:val="5"/>
  </w:num>
  <w:num w:numId="21">
    <w:abstractNumId w:val="0"/>
  </w:num>
  <w:num w:numId="22">
    <w:abstractNumId w:val="6"/>
  </w:num>
  <w:num w:numId="23">
    <w:abstractNumId w:val="4"/>
  </w:num>
  <w:num w:numId="24">
    <w:abstractNumId w:val="3"/>
  </w:num>
  <w:num w:numId="25">
    <w:abstractNumId w:val="1"/>
  </w:num>
  <w:num w:numId="26">
    <w:abstractNumId w:val="2"/>
  </w:num>
  <w:num w:numId="27">
    <w:abstractNumId w:val="13"/>
  </w:num>
  <w:num w:numId="28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8"/>
    <w:rsid w:val="00000975"/>
    <w:rsid w:val="00046A70"/>
    <w:rsid w:val="00060296"/>
    <w:rsid w:val="000604C6"/>
    <w:rsid w:val="000906DA"/>
    <w:rsid w:val="000A5EFA"/>
    <w:rsid w:val="000B676C"/>
    <w:rsid w:val="000B7369"/>
    <w:rsid w:val="000D244D"/>
    <w:rsid w:val="00144723"/>
    <w:rsid w:val="00152B95"/>
    <w:rsid w:val="00157A6F"/>
    <w:rsid w:val="00173892"/>
    <w:rsid w:val="00174B2E"/>
    <w:rsid w:val="001A6410"/>
    <w:rsid w:val="001B4708"/>
    <w:rsid w:val="001D775F"/>
    <w:rsid w:val="001E1022"/>
    <w:rsid w:val="001E7728"/>
    <w:rsid w:val="001F7AAA"/>
    <w:rsid w:val="00234414"/>
    <w:rsid w:val="00275FFC"/>
    <w:rsid w:val="002A5C7A"/>
    <w:rsid w:val="002A5DCA"/>
    <w:rsid w:val="002B01B7"/>
    <w:rsid w:val="002D5CE2"/>
    <w:rsid w:val="002F5CE3"/>
    <w:rsid w:val="0030168A"/>
    <w:rsid w:val="0031299C"/>
    <w:rsid w:val="00336589"/>
    <w:rsid w:val="00351CEC"/>
    <w:rsid w:val="00363B87"/>
    <w:rsid w:val="0037044C"/>
    <w:rsid w:val="00384210"/>
    <w:rsid w:val="00384497"/>
    <w:rsid w:val="0039226B"/>
    <w:rsid w:val="003A0C4F"/>
    <w:rsid w:val="003A7206"/>
    <w:rsid w:val="003E7295"/>
    <w:rsid w:val="003F20B2"/>
    <w:rsid w:val="00424D57"/>
    <w:rsid w:val="00451B3C"/>
    <w:rsid w:val="00475D84"/>
    <w:rsid w:val="004A1B36"/>
    <w:rsid w:val="004B04BD"/>
    <w:rsid w:val="004C50C1"/>
    <w:rsid w:val="004C5A0F"/>
    <w:rsid w:val="004F6FD8"/>
    <w:rsid w:val="004F7151"/>
    <w:rsid w:val="005025A8"/>
    <w:rsid w:val="00524AFA"/>
    <w:rsid w:val="00542992"/>
    <w:rsid w:val="00545C7E"/>
    <w:rsid w:val="00555807"/>
    <w:rsid w:val="00580B14"/>
    <w:rsid w:val="005B278E"/>
    <w:rsid w:val="005C23D2"/>
    <w:rsid w:val="005C6103"/>
    <w:rsid w:val="005E724D"/>
    <w:rsid w:val="005F336A"/>
    <w:rsid w:val="005F4D36"/>
    <w:rsid w:val="006056A8"/>
    <w:rsid w:val="00617E43"/>
    <w:rsid w:val="00642918"/>
    <w:rsid w:val="0065354E"/>
    <w:rsid w:val="0065393C"/>
    <w:rsid w:val="006823F6"/>
    <w:rsid w:val="0069013A"/>
    <w:rsid w:val="006B74B3"/>
    <w:rsid w:val="006D6943"/>
    <w:rsid w:val="006E09BD"/>
    <w:rsid w:val="006F56F2"/>
    <w:rsid w:val="0071268C"/>
    <w:rsid w:val="00742DA9"/>
    <w:rsid w:val="00786A6F"/>
    <w:rsid w:val="007A245C"/>
    <w:rsid w:val="007C628F"/>
    <w:rsid w:val="007D1C57"/>
    <w:rsid w:val="007D4C49"/>
    <w:rsid w:val="008039E6"/>
    <w:rsid w:val="0080740A"/>
    <w:rsid w:val="008423E6"/>
    <w:rsid w:val="00842CF7"/>
    <w:rsid w:val="00851BD2"/>
    <w:rsid w:val="00872C74"/>
    <w:rsid w:val="00874389"/>
    <w:rsid w:val="008803AC"/>
    <w:rsid w:val="008A226C"/>
    <w:rsid w:val="008B0D2C"/>
    <w:rsid w:val="008E1326"/>
    <w:rsid w:val="008E7C14"/>
    <w:rsid w:val="008F5FA1"/>
    <w:rsid w:val="0090476D"/>
    <w:rsid w:val="00930C1B"/>
    <w:rsid w:val="009629A2"/>
    <w:rsid w:val="009A0D40"/>
    <w:rsid w:val="009A3711"/>
    <w:rsid w:val="009A7C55"/>
    <w:rsid w:val="009B2B21"/>
    <w:rsid w:val="009B67DD"/>
    <w:rsid w:val="009F7161"/>
    <w:rsid w:val="00A0207B"/>
    <w:rsid w:val="00A04E1F"/>
    <w:rsid w:val="00A27553"/>
    <w:rsid w:val="00A36171"/>
    <w:rsid w:val="00A55224"/>
    <w:rsid w:val="00A96B09"/>
    <w:rsid w:val="00AB6F52"/>
    <w:rsid w:val="00AC0E76"/>
    <w:rsid w:val="00AC4530"/>
    <w:rsid w:val="00AC50A6"/>
    <w:rsid w:val="00AD0C9A"/>
    <w:rsid w:val="00AD67AE"/>
    <w:rsid w:val="00AF76D3"/>
    <w:rsid w:val="00B06A71"/>
    <w:rsid w:val="00B13994"/>
    <w:rsid w:val="00B16583"/>
    <w:rsid w:val="00B1671B"/>
    <w:rsid w:val="00B24DED"/>
    <w:rsid w:val="00B331B6"/>
    <w:rsid w:val="00B34A42"/>
    <w:rsid w:val="00B9783E"/>
    <w:rsid w:val="00BE0D89"/>
    <w:rsid w:val="00BE7F33"/>
    <w:rsid w:val="00C34AE9"/>
    <w:rsid w:val="00C60497"/>
    <w:rsid w:val="00C87E12"/>
    <w:rsid w:val="00CC75BF"/>
    <w:rsid w:val="00CD79BE"/>
    <w:rsid w:val="00CE4271"/>
    <w:rsid w:val="00CF3F84"/>
    <w:rsid w:val="00D11799"/>
    <w:rsid w:val="00D41A53"/>
    <w:rsid w:val="00D43A20"/>
    <w:rsid w:val="00D710D8"/>
    <w:rsid w:val="00D7391E"/>
    <w:rsid w:val="00D91594"/>
    <w:rsid w:val="00DC02E8"/>
    <w:rsid w:val="00DD3ED6"/>
    <w:rsid w:val="00DF0C99"/>
    <w:rsid w:val="00DF1A21"/>
    <w:rsid w:val="00E1791F"/>
    <w:rsid w:val="00E637CB"/>
    <w:rsid w:val="00E76944"/>
    <w:rsid w:val="00E82860"/>
    <w:rsid w:val="00ED4C38"/>
    <w:rsid w:val="00EE315A"/>
    <w:rsid w:val="00F04FB3"/>
    <w:rsid w:val="00F07B29"/>
    <w:rsid w:val="00F13ED8"/>
    <w:rsid w:val="00F348CF"/>
    <w:rsid w:val="00F47C1D"/>
    <w:rsid w:val="00F5793C"/>
    <w:rsid w:val="00F7210F"/>
    <w:rsid w:val="00F74914"/>
    <w:rsid w:val="00F7527D"/>
    <w:rsid w:val="00F75CC2"/>
    <w:rsid w:val="00F93D8C"/>
    <w:rsid w:val="00FA5588"/>
    <w:rsid w:val="00FD0AB8"/>
    <w:rsid w:val="00FD2C30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BA67ED-A926-467B-A6F0-00188EA7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30C1B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930C1B"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 行距: 1倍行距"/>
    <w:basedOn w:val="a"/>
    <w:rsid w:val="00A04E1F"/>
    <w:pPr>
      <w:spacing w:line="480" w:lineRule="auto"/>
    </w:pPr>
    <w:rPr>
      <w:rFonts w:ascii="Times New Roman" w:eastAsia="宋体" w:hAnsi="Times New Roman" w:cs="宋体"/>
      <w:szCs w:val="20"/>
    </w:rPr>
  </w:style>
  <w:style w:type="character" w:styleId="ae">
    <w:name w:val="Hyperlink"/>
    <w:uiPriority w:val="99"/>
    <w:rsid w:val="00930C1B"/>
    <w:rPr>
      <w:color w:val="0000FF"/>
      <w:u w:val="single"/>
    </w:rPr>
  </w:style>
  <w:style w:type="paragraph" w:styleId="21">
    <w:name w:val="toc 2"/>
    <w:basedOn w:val="a"/>
    <w:next w:val="a"/>
    <w:uiPriority w:val="39"/>
    <w:rsid w:val="00930C1B"/>
    <w:pPr>
      <w:ind w:left="210"/>
      <w:jc w:val="left"/>
    </w:pPr>
    <w:rPr>
      <w:rFonts w:ascii="Times New Roman" w:eastAsia="宋体" w:hAnsi="Times New Roman" w:cs="Times New Roman"/>
      <w:smallCaps/>
      <w:sz w:val="20"/>
      <w:szCs w:val="20"/>
    </w:rPr>
  </w:style>
  <w:style w:type="paragraph" w:styleId="12">
    <w:name w:val="toc 1"/>
    <w:basedOn w:val="a"/>
    <w:next w:val="a"/>
    <w:uiPriority w:val="39"/>
    <w:rsid w:val="00930C1B"/>
    <w:pPr>
      <w:spacing w:before="120" w:after="120"/>
      <w:jc w:val="left"/>
    </w:pPr>
    <w:rPr>
      <w:rFonts w:ascii="Times New Roman" w:eastAsia="宋体" w:hAnsi="Times New Roman" w:cs="Times New Roman"/>
      <w:bCs/>
      <w:caps/>
      <w:sz w:val="20"/>
      <w:szCs w:val="20"/>
    </w:rPr>
  </w:style>
  <w:style w:type="character" w:customStyle="1" w:styleId="10">
    <w:name w:val="标题 1 字符"/>
    <w:basedOn w:val="a0"/>
    <w:link w:val="1"/>
    <w:rsid w:val="00930C1B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930C1B"/>
    <w:rPr>
      <w:rFonts w:ascii="Arial" w:eastAsia="黑体" w:hAnsi="Arial" w:cs="Times New Roman"/>
      <w:b/>
      <w:bCs/>
      <w:sz w:val="28"/>
      <w:szCs w:val="32"/>
    </w:rPr>
  </w:style>
  <w:style w:type="character" w:customStyle="1" w:styleId="Char">
    <w:name w:val="页脚 Char"/>
    <w:uiPriority w:val="99"/>
    <w:rsid w:val="00930C1B"/>
    <w:rPr>
      <w:kern w:val="2"/>
      <w:sz w:val="18"/>
      <w:szCs w:val="18"/>
    </w:rPr>
  </w:style>
  <w:style w:type="paragraph" w:styleId="af">
    <w:name w:val="Plain Text"/>
    <w:basedOn w:val="a"/>
    <w:link w:val="af0"/>
    <w:rsid w:val="009A7C55"/>
    <w:rPr>
      <w:rFonts w:ascii="宋体" w:eastAsia="宋体" w:hAnsi="Courier New" w:cs="Courier New"/>
      <w:szCs w:val="21"/>
    </w:rPr>
  </w:style>
  <w:style w:type="character" w:customStyle="1" w:styleId="af0">
    <w:name w:val="纯文本 字符"/>
    <w:basedOn w:val="a0"/>
    <w:link w:val="af"/>
    <w:rsid w:val="009A7C55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8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665</Characters>
  <Application>Microsoft Office Word</Application>
  <DocSecurity>0</DocSecurity>
  <Lines>5</Lines>
  <Paragraphs>1</Paragraphs>
  <ScaleCrop>false</ScaleCrop>
  <Company>cc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Hu qingchun</cp:lastModifiedBy>
  <cp:revision>2</cp:revision>
  <cp:lastPrinted>2016-11-21T11:34:00Z</cp:lastPrinted>
  <dcterms:created xsi:type="dcterms:W3CDTF">2021-11-22T07:47:00Z</dcterms:created>
  <dcterms:modified xsi:type="dcterms:W3CDTF">2021-11-22T07:47:00Z</dcterms:modified>
</cp:coreProperties>
</file>