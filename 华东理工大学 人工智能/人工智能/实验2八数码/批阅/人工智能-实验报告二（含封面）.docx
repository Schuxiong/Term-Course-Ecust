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E1326" w:rsidRPr="009A0D40" w:rsidRDefault="008E1326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E1326" w:rsidP="0080740A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="005E724D">
        <w:rPr>
          <w:rFonts w:ascii="Times New Roman" w:eastAsia="微软雅黑" w:hAnsi="Times New Roman" w:cs="Times New Roman" w:hint="eastAsia"/>
          <w:sz w:val="52"/>
          <w:szCs w:val="48"/>
        </w:rPr>
        <w:t>人工智能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:rsidR="008F5FA1" w:rsidRPr="009A0D40" w:rsidRDefault="009A7C55" w:rsidP="0080740A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 w:hint="eastAsia"/>
          <w:sz w:val="72"/>
          <w:szCs w:val="48"/>
        </w:rPr>
        <w:t>实验报告</w:t>
      </w:r>
    </w:p>
    <w:p w:rsidR="008F5FA1" w:rsidRPr="009A0D40" w:rsidRDefault="008F5FA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E1326" w:rsidRPr="009A0D40" w:rsidRDefault="008E1326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1"/>
      </w:tblGrid>
      <w:tr w:rsidR="008E1326" w:rsidRPr="009A0D40" w:rsidTr="006E09BD">
        <w:trPr>
          <w:jc w:val="center"/>
        </w:trPr>
        <w:tc>
          <w:tcPr>
            <w:tcW w:w="170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411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软件</w:t>
            </w:r>
            <w:r w:rsidR="0005289B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201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</w:t>
            </w:r>
          </w:p>
        </w:tc>
      </w:tr>
      <w:tr w:rsidR="008E1326" w:rsidRPr="009A0D40" w:rsidTr="006E09BD">
        <w:trPr>
          <w:jc w:val="center"/>
        </w:trPr>
        <w:tc>
          <w:tcPr>
            <w:tcW w:w="170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411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20002452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</w:t>
            </w:r>
          </w:p>
        </w:tc>
      </w:tr>
      <w:tr w:rsidR="004A1B36" w:rsidRPr="009A0D40" w:rsidTr="006E09BD">
        <w:trPr>
          <w:jc w:val="center"/>
        </w:trPr>
        <w:tc>
          <w:tcPr>
            <w:tcW w:w="170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411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黄欣怡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</w:t>
            </w:r>
          </w:p>
        </w:tc>
      </w:tr>
      <w:tr w:rsidR="004A1B36" w:rsidRPr="009A0D40" w:rsidTr="006E09BD">
        <w:trPr>
          <w:jc w:val="center"/>
        </w:trPr>
        <w:tc>
          <w:tcPr>
            <w:tcW w:w="170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教</w:t>
            </w:r>
            <w:r w:rsidR="005E724D">
              <w:rPr>
                <w:rFonts w:ascii="Times New Roman" w:eastAsia="黑体" w:hAnsi="Times New Roman" w:cs="Times New Roman" w:hint="eastAsia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师：</w:t>
            </w:r>
          </w:p>
        </w:tc>
        <w:tc>
          <w:tcPr>
            <w:tcW w:w="411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05289B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胡庆春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</w:t>
            </w:r>
          </w:p>
        </w:tc>
      </w:tr>
    </w:tbl>
    <w:p w:rsidR="00E1791F" w:rsidRPr="009A0D40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E1791F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9B2B21" w:rsidRPr="009A0D40" w:rsidRDefault="009B2B2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F5FA1" w:rsidRPr="009A0D40" w:rsidRDefault="008039E6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:rsidR="00BE7F33" w:rsidRPr="009A0D40" w:rsidRDefault="007D26EE" w:rsidP="00B24DED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>2022</w:t>
      </w:r>
      <w:r w:rsidR="009A0D40" w:rsidRPr="009A0D40">
        <w:rPr>
          <w:rFonts w:ascii="Times New Roman" w:hAnsi="Times New Roman" w:cs="Times New Roman"/>
          <w:sz w:val="36"/>
        </w:rPr>
        <w:t>年</w:t>
      </w:r>
      <w:r w:rsidR="009A0D40" w:rsidRPr="009A0D40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 w:hint="eastAsia"/>
          <w:sz w:val="36"/>
        </w:rPr>
        <w:t>12</w:t>
      </w:r>
      <w:r w:rsidR="009A0D40" w:rsidRPr="009A0D40">
        <w:rPr>
          <w:rFonts w:ascii="Times New Roman" w:hAnsi="Times New Roman" w:cs="Times New Roman"/>
          <w:sz w:val="36"/>
        </w:rPr>
        <w:t xml:space="preserve"> </w:t>
      </w:r>
      <w:r w:rsidR="009A0D40" w:rsidRPr="009A0D40">
        <w:rPr>
          <w:rFonts w:ascii="Times New Roman" w:hAnsi="Times New Roman" w:cs="Times New Roman"/>
          <w:sz w:val="36"/>
        </w:rPr>
        <w:t>月</w:t>
      </w:r>
    </w:p>
    <w:p w:rsidR="009A0D40" w:rsidRPr="009A0D40" w:rsidRDefault="009A0D40" w:rsidP="00AC4530">
      <w:pPr>
        <w:widowControl/>
        <w:jc w:val="left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br w:type="page"/>
      </w:r>
    </w:p>
    <w:p w:rsidR="00336589" w:rsidRDefault="00336589" w:rsidP="00336589">
      <w:pPr>
        <w:pStyle w:val="a8"/>
        <w:snapToGrid w:val="0"/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r>
        <w:rPr>
          <w:rFonts w:ascii="Times New Roman" w:eastAsia="黑体" w:hAnsi="Times New Roman" w:cs="Times New Roman" w:hint="eastAsia"/>
          <w:b/>
          <w:bCs/>
          <w:sz w:val="36"/>
          <w:szCs w:val="36"/>
        </w:rPr>
        <w:lastRenderedPageBreak/>
        <w:t>实验二</w:t>
      </w:r>
      <w:r>
        <w:rPr>
          <w:rFonts w:ascii="Times New Roman" w:eastAsia="黑体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A*</w:t>
      </w:r>
      <w:r>
        <w:rPr>
          <w:rFonts w:ascii="Times New Roman" w:eastAsia="黑体" w:hAnsi="Times New Roman" w:cs="Times New Roman" w:hint="eastAsia"/>
          <w:b/>
          <w:bCs/>
          <w:sz w:val="36"/>
          <w:szCs w:val="36"/>
        </w:rPr>
        <w:t>算法实验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一、实验目的</w:t>
      </w:r>
    </w:p>
    <w:p w:rsidR="00336589" w:rsidRDefault="00336589" w:rsidP="00336589">
      <w:pPr>
        <w:pStyle w:val="a8"/>
        <w:snapToGrid w:val="0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熟悉和掌握启发式搜索的定义、估价函数和算法过程，并利用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算法求解</w:t>
      </w:r>
      <w:r>
        <w:rPr>
          <w:rFonts w:ascii="Times New Roman" w:hAnsi="Times New Roman" w:cs="Times New Roman"/>
        </w:rPr>
        <w:t>N</w:t>
      </w:r>
      <w:r>
        <w:rPr>
          <w:rFonts w:ascii="Times New Roman" w:cs="Times New Roman" w:hint="eastAsia"/>
        </w:rPr>
        <w:t>数码难题，理解求解流程和搜索顺序。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二、实验原理</w:t>
      </w:r>
    </w:p>
    <w:p w:rsidR="00336589" w:rsidRDefault="00336589" w:rsidP="00336589">
      <w:pPr>
        <w:pStyle w:val="a8"/>
        <w:snapToGrid w:val="0"/>
        <w:ind w:firstLineChars="250" w:firstLine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算法是一种启发式图搜索算法，其特点在于对估价函数的定义上。对于一般的启发式图搜索，总是选择估价函数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cs="Times New Roman" w:hint="eastAsia"/>
        </w:rPr>
        <w:t>值最小的节点作为扩展节点。因此，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cs="Times New Roman" w:hint="eastAsia"/>
        </w:rPr>
        <w:t>是根据需要找到一条最小代价路径的观点来估算节点的，所以，可考虑每个节点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的估价函数值为两个分量：从起始节点到节点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的实际代价以及从节点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cs="Times New Roman" w:hint="eastAsia"/>
        </w:rPr>
        <w:t>到达目标节点的估价代价。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三、实验内容</w:t>
      </w:r>
    </w:p>
    <w:p w:rsidR="00336589" w:rsidRDefault="00336589" w:rsidP="00336589">
      <w:pPr>
        <w:pStyle w:val="a8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参考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算法核心代码，以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数码问题为例实现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算法的求解程序（编程语言不限），要求设计两种不同的估价函数。</w:t>
      </w:r>
    </w:p>
    <w:p w:rsidR="00336589" w:rsidRDefault="00336589" w:rsidP="00336589">
      <w:pPr>
        <w:pStyle w:val="a8"/>
        <w:snapToGrid w:val="0"/>
        <w:rPr>
          <w:rFonts w:asci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/>
        </w:rPr>
        <w:t>2</w:t>
      </w:r>
      <w:r>
        <w:rPr>
          <w:rFonts w:ascii="Times New Roman" w:cs="Times New Roman" w:hint="eastAsia"/>
        </w:rPr>
        <w:t>）在求解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 w:rsidR="00336589" w:rsidRDefault="00336589" w:rsidP="00336589">
      <w:pPr>
        <w:pStyle w:val="a8"/>
        <w:snapToGrid w:val="0"/>
        <w:rPr>
          <w:rFonts w:ascii="Times New Roman" w:cs="Times New Roman"/>
        </w:rPr>
      </w:pPr>
      <w:bookmarkStart w:id="0" w:name="_Hlk121344053"/>
      <w:r>
        <w:rPr>
          <w:rFonts w:ascii="Times New Roman" w:cs="Times New Roman" w:hint="eastAsia"/>
        </w:rPr>
        <w:t>（</w:t>
      </w:r>
      <w:r>
        <w:rPr>
          <w:rFonts w:ascii="Times New Roman" w:cs="Times New Roman"/>
        </w:rPr>
        <w:t>3</w:t>
      </w:r>
      <w:r>
        <w:rPr>
          <w:rFonts w:ascii="Times New Roman" w:cs="Times New Roman" w:hint="eastAsia"/>
        </w:rPr>
        <w:t>）对于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数码问题，设置与上述</w:t>
      </w:r>
      <w:r>
        <w:rPr>
          <w:rFonts w:ascii="Times New Roman" w:cs="Times New Roman"/>
        </w:rPr>
        <w:t>2</w:t>
      </w:r>
      <w:r>
        <w:rPr>
          <w:rFonts w:ascii="Times New Roman" w:cs="Times New Roman" w:hint="eastAsia"/>
        </w:rPr>
        <w:t>相同的初始状态和目标状态，用宽度优先搜索算法（即令估计代价</w:t>
      </w:r>
      <w:r>
        <w:rPr>
          <w:rFonts w:ascii="Times New Roman" w:cs="Times New Roman"/>
        </w:rPr>
        <w:t>h(n)</w:t>
      </w:r>
      <w:r>
        <w:rPr>
          <w:rFonts w:ascii="Times New Roman" w:cs="Times New Roman" w:hint="eastAsia"/>
        </w:rPr>
        <w:t>＝</w:t>
      </w:r>
      <w:r>
        <w:rPr>
          <w:rFonts w:ascii="Times New Roman" w:cs="Times New Roman"/>
        </w:rPr>
        <w:t>0</w:t>
      </w:r>
      <w:r>
        <w:rPr>
          <w:rFonts w:ascii="Times New Roman" w:cs="Times New Roman" w:hint="eastAsia"/>
        </w:rPr>
        <w:t>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算法）求得问题的解，以及搜索过程中的扩展节点数、生成节点数。</w:t>
      </w:r>
    </w:p>
    <w:bookmarkEnd w:id="0"/>
    <w:p w:rsidR="00336589" w:rsidRDefault="00AB57C6" w:rsidP="00AB57C6">
      <w:pPr>
        <w:pStyle w:val="a8"/>
        <w:snapToGrid w:val="0"/>
        <w:spacing w:beforeLines="50" w:before="156" w:beforeAutospacing="0" w:afterAutospacing="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（</w:t>
      </w:r>
      <w:r>
        <w:rPr>
          <w:rFonts w:ascii="Times New Roman" w:cs="Times New Roman" w:hint="eastAsia"/>
        </w:rPr>
        <w:t>4</w:t>
      </w:r>
      <w:r>
        <w:rPr>
          <w:rFonts w:ascii="Times New Roman" w:cs="Times New Roman" w:hint="eastAsia"/>
        </w:rPr>
        <w:t>）</w:t>
      </w:r>
      <w:r w:rsidR="00336589">
        <w:rPr>
          <w:rFonts w:ascii="Times New Roman" w:cs="Times New Roman" w:hint="eastAsia"/>
        </w:rPr>
        <w:t>上交源程序。</w:t>
      </w:r>
    </w:p>
    <w:p w:rsidR="00336589" w:rsidRDefault="00336589" w:rsidP="00336589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t>四、实验报告要求</w:t>
      </w:r>
    </w:p>
    <w:p w:rsidR="00336589" w:rsidRDefault="00336589" w:rsidP="00336589">
      <w:pPr>
        <w:pStyle w:val="a8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算法求解框图</w:t>
      </w:r>
    </w:p>
    <w:p w:rsidR="00336589" w:rsidRDefault="00336589" w:rsidP="00336589">
      <w:pPr>
        <w:pStyle w:val="a8"/>
        <w:snapToGrid w:val="0"/>
        <w:spacing w:beforeLines="50" w:before="156" w:before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在求解</w:t>
      </w:r>
      <w:r>
        <w:rPr>
          <w:rFonts w:ascii="Times New Roman" w:hAnsi="Times New Roman" w:cs="Times New Roman"/>
        </w:rPr>
        <w:t>8</w:t>
      </w:r>
      <w:r>
        <w:rPr>
          <w:rFonts w:ascii="Times New Roman" w:cs="Times New Roman" w:hint="eastAsia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 w:rsidR="0018425C" w:rsidRDefault="00336589" w:rsidP="0018425C">
      <w:pPr>
        <w:pStyle w:val="a8"/>
        <w:snapToGrid w:val="0"/>
        <w:spacing w:beforeLines="50" w:before="156" w:beforeAutospacing="0"/>
        <w:rPr>
          <w:rFonts w:asci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cs="Times New Roman" w:hint="eastAsia"/>
        </w:rPr>
        <w:t>根据宽度优先搜索算法和</w:t>
      </w:r>
      <w:r>
        <w:rPr>
          <w:rFonts w:ascii="Times New Roman" w:hAnsi="Times New Roman" w:cs="Times New Roman"/>
        </w:rPr>
        <w:t>A*</w:t>
      </w:r>
      <w:r>
        <w:rPr>
          <w:rFonts w:ascii="Times New Roman" w:cs="Times New Roman" w:hint="eastAsia"/>
        </w:rPr>
        <w:t>算法，分析启发式搜索的特点。</w:t>
      </w:r>
      <w:bookmarkStart w:id="1" w:name="_Toc60418184"/>
    </w:p>
    <w:p w:rsidR="004B79AE" w:rsidRDefault="004B79AE" w:rsidP="00175E06">
      <w:pPr>
        <w:pStyle w:val="a8"/>
        <w:snapToGrid w:val="0"/>
        <w:outlineLvl w:val="0"/>
        <w:rPr>
          <w:rFonts w:ascii="Times New Roman" w:cs="Times New Roman"/>
          <w:b/>
          <w:bCs/>
        </w:rPr>
      </w:pPr>
    </w:p>
    <w:p w:rsidR="004B79AE" w:rsidRDefault="004B79AE" w:rsidP="00175E06">
      <w:pPr>
        <w:pStyle w:val="a8"/>
        <w:snapToGrid w:val="0"/>
        <w:outlineLvl w:val="0"/>
        <w:rPr>
          <w:rFonts w:ascii="Times New Roman" w:cs="Times New Roman"/>
          <w:b/>
          <w:bCs/>
        </w:rPr>
      </w:pPr>
    </w:p>
    <w:p w:rsidR="004B79AE" w:rsidRDefault="004B79AE" w:rsidP="00175E06">
      <w:pPr>
        <w:pStyle w:val="a8"/>
        <w:snapToGrid w:val="0"/>
        <w:outlineLvl w:val="0"/>
        <w:rPr>
          <w:rFonts w:ascii="Times New Roman" w:cs="Times New Roman"/>
          <w:b/>
          <w:bCs/>
        </w:rPr>
      </w:pPr>
    </w:p>
    <w:p w:rsidR="00175E06" w:rsidRDefault="00175E06" w:rsidP="00175E06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cs="Times New Roman" w:hint="eastAsia"/>
          <w:b/>
          <w:bCs/>
        </w:rPr>
        <w:lastRenderedPageBreak/>
        <w:t>五、实验过程</w:t>
      </w:r>
    </w:p>
    <w:p w:rsidR="00520815" w:rsidRPr="000F4C7E" w:rsidRDefault="001015C3" w:rsidP="00586952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  <w:b/>
        </w:rPr>
      </w:pPr>
      <w:r w:rsidRPr="000F4C7E">
        <w:rPr>
          <w:rFonts w:asciiTheme="minorEastAsia" w:eastAsiaTheme="minorEastAsia" w:hAnsiTheme="minorEastAsia" w:cs="Times New Roman" w:hint="eastAsia"/>
          <w:b/>
        </w:rPr>
        <w:t xml:space="preserve">1. </w:t>
      </w:r>
      <w:r w:rsidR="00586952" w:rsidRPr="000F4C7E">
        <w:rPr>
          <w:rFonts w:asciiTheme="minorEastAsia" w:eastAsiaTheme="minorEastAsia" w:hAnsiTheme="minorEastAsia" w:cs="Times New Roman" w:hint="eastAsia"/>
          <w:b/>
        </w:rPr>
        <w:t>参考A算法核心代码，以8数码问题为例实现A算法的求解程序（编程语言不限），要求设计两种不同的估价函数。</w:t>
      </w:r>
    </w:p>
    <w:p w:rsidR="00520815" w:rsidRDefault="00520815" w:rsidP="00505DAC">
      <w:pPr>
        <w:pStyle w:val="a8"/>
        <w:snapToGrid w:val="0"/>
        <w:rPr>
          <w:rFonts w:asciiTheme="minorEastAsia" w:eastAsiaTheme="minorEastAsia" w:hAnsiTheme="minorEastAsia" w:cs="Times New Roman"/>
        </w:rPr>
      </w:pPr>
      <w:r w:rsidRPr="00DB66AE">
        <w:rPr>
          <w:rFonts w:asciiTheme="minorEastAsia" w:eastAsiaTheme="minorEastAsia" w:hAnsiTheme="minorEastAsia" w:cs="Times New Roman" w:hint="eastAsia"/>
        </w:rPr>
        <w:t>估价函数1:代价函数为扩展的层数,启发函数为数码中不在位的数字的个数。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4BC8" w:rsidTr="00004BC8">
        <w:tc>
          <w:tcPr>
            <w:tcW w:w="8296" w:type="dxa"/>
          </w:tcPr>
          <w:p w:rsidR="00004BC8" w:rsidRPr="00505DAC" w:rsidRDefault="00004BC8" w:rsidP="00004BC8">
            <w:pPr>
              <w:rPr>
                <w:sz w:val="24"/>
              </w:rPr>
            </w:pPr>
            <w:r w:rsidRPr="00505DAC">
              <w:rPr>
                <w:rFonts w:hint="eastAsia"/>
                <w:sz w:val="24"/>
              </w:rPr>
              <w:t>①不在位的元素个数</w:t>
            </w:r>
          </w:p>
          <w:p w:rsidR="00004BC8" w:rsidRPr="00505DAC" w:rsidRDefault="00004BC8" w:rsidP="00004BC8">
            <w:pPr>
              <w:rPr>
                <w:sz w:val="24"/>
              </w:rPr>
            </w:pPr>
            <w:r w:rsidRPr="00505DAC">
              <w:rPr>
                <w:rFonts w:hint="eastAsia"/>
                <w:sz w:val="24"/>
              </w:rPr>
              <w:t xml:space="preserve">int </w:t>
            </w:r>
            <w:proofErr w:type="spellStart"/>
            <w:r w:rsidRPr="00505DAC">
              <w:rPr>
                <w:rFonts w:hint="eastAsia"/>
                <w:sz w:val="24"/>
              </w:rPr>
              <w:t>calw</w:t>
            </w:r>
            <w:proofErr w:type="spellEnd"/>
            <w:r w:rsidRPr="00505DAC">
              <w:rPr>
                <w:rFonts w:hint="eastAsia"/>
                <w:sz w:val="24"/>
              </w:rPr>
              <w:t>(string s)     //</w:t>
            </w:r>
            <w:r w:rsidRPr="00505DAC">
              <w:rPr>
                <w:rFonts w:hint="eastAsia"/>
                <w:sz w:val="24"/>
              </w:rPr>
              <w:t>计算该状态的不在位数</w:t>
            </w:r>
            <w:r w:rsidRPr="00505DAC">
              <w:rPr>
                <w:rFonts w:hint="eastAsia"/>
                <w:sz w:val="24"/>
              </w:rPr>
              <w:t>h(n</w:t>
            </w:r>
          </w:p>
          <w:p w:rsidR="00004BC8" w:rsidRPr="00505DAC" w:rsidRDefault="00004BC8" w:rsidP="00004BC8">
            <w:pPr>
              <w:rPr>
                <w:sz w:val="24"/>
              </w:rPr>
            </w:pPr>
            <w:r w:rsidRPr="00505DAC">
              <w:rPr>
                <w:sz w:val="24"/>
              </w:rPr>
              <w:t>{</w:t>
            </w:r>
          </w:p>
          <w:p w:rsidR="00004BC8" w:rsidRPr="00505DAC" w:rsidRDefault="00004BC8" w:rsidP="00004BC8">
            <w:pPr>
              <w:rPr>
                <w:sz w:val="24"/>
              </w:rPr>
            </w:pPr>
            <w:r w:rsidRPr="00505DAC">
              <w:rPr>
                <w:sz w:val="24"/>
              </w:rPr>
              <w:t>int re=0;</w:t>
            </w:r>
          </w:p>
          <w:p w:rsidR="00004BC8" w:rsidRPr="00505DAC" w:rsidRDefault="00004BC8" w:rsidP="00004BC8">
            <w:pPr>
              <w:rPr>
                <w:sz w:val="24"/>
              </w:rPr>
            </w:pPr>
            <w:proofErr w:type="gramStart"/>
            <w:r w:rsidRPr="00505DAC">
              <w:rPr>
                <w:sz w:val="24"/>
              </w:rPr>
              <w:t>for(</w:t>
            </w:r>
            <w:proofErr w:type="gramEnd"/>
            <w:r w:rsidRPr="00505DAC">
              <w:rPr>
                <w:sz w:val="24"/>
              </w:rPr>
              <w:t xml:space="preserve">int </w:t>
            </w:r>
            <w:proofErr w:type="spellStart"/>
            <w:r w:rsidRPr="00505DAC">
              <w:rPr>
                <w:sz w:val="24"/>
              </w:rPr>
              <w:t>i</w:t>
            </w:r>
            <w:proofErr w:type="spellEnd"/>
            <w:r w:rsidRPr="00505DAC">
              <w:rPr>
                <w:sz w:val="24"/>
              </w:rPr>
              <w:t>=0;i&lt;9;i++) if(s[</w:t>
            </w:r>
            <w:proofErr w:type="spellStart"/>
            <w:r w:rsidRPr="00505DAC">
              <w:rPr>
                <w:sz w:val="24"/>
              </w:rPr>
              <w:t>i</w:t>
            </w:r>
            <w:proofErr w:type="spellEnd"/>
            <w:r w:rsidRPr="00505DAC">
              <w:rPr>
                <w:sz w:val="24"/>
              </w:rPr>
              <w:t>]!=t[</w:t>
            </w:r>
            <w:proofErr w:type="spellStart"/>
            <w:r w:rsidRPr="00505DAC">
              <w:rPr>
                <w:sz w:val="24"/>
              </w:rPr>
              <w:t>i</w:t>
            </w:r>
            <w:proofErr w:type="spellEnd"/>
            <w:r w:rsidRPr="00505DAC">
              <w:rPr>
                <w:sz w:val="24"/>
              </w:rPr>
              <w:t>]) re++;</w:t>
            </w:r>
          </w:p>
          <w:p w:rsidR="00004BC8" w:rsidRPr="00505DAC" w:rsidRDefault="00004BC8" w:rsidP="00004BC8">
            <w:pPr>
              <w:rPr>
                <w:sz w:val="24"/>
              </w:rPr>
            </w:pPr>
            <w:r w:rsidRPr="00505DAC">
              <w:rPr>
                <w:sz w:val="24"/>
              </w:rPr>
              <w:t>return re;</w:t>
            </w:r>
          </w:p>
          <w:p w:rsidR="00004BC8" w:rsidRPr="00004BC8" w:rsidRDefault="00004BC8" w:rsidP="00004BC8">
            <w:pPr>
              <w:rPr>
                <w:sz w:val="24"/>
              </w:rPr>
            </w:pPr>
            <w:r w:rsidRPr="00505DAC">
              <w:rPr>
                <w:sz w:val="24"/>
              </w:rPr>
              <w:t>}</w:t>
            </w:r>
          </w:p>
        </w:tc>
      </w:tr>
    </w:tbl>
    <w:p w:rsidR="003778D0" w:rsidRDefault="003778D0" w:rsidP="00807CA6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</w:rPr>
      </w:pPr>
    </w:p>
    <w:p w:rsidR="00520815" w:rsidRDefault="00520815" w:rsidP="00807CA6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</w:rPr>
      </w:pPr>
      <w:r w:rsidRPr="00DB66AE">
        <w:rPr>
          <w:rFonts w:asciiTheme="minorEastAsia" w:eastAsiaTheme="minorEastAsia" w:hAnsiTheme="minorEastAsia" w:cs="Times New Roman" w:hint="eastAsia"/>
        </w:rPr>
        <w:t>估价函数2：代价函数位扩展的层数，启发函数为由当前状态当目标状态所有节点需要移动的次数，即曼哈顿距离</w:t>
      </w:r>
      <w:r w:rsidR="00807CA6">
        <w:rPr>
          <w:rFonts w:asciiTheme="minorEastAsia" w:eastAsiaTheme="minorEastAsia" w:hAnsiTheme="minorEastAsia" w:cs="Times New Roman" w:hint="eastAsia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2CD4" w:rsidTr="008A2CD4">
        <w:tc>
          <w:tcPr>
            <w:tcW w:w="8296" w:type="dxa"/>
          </w:tcPr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rFonts w:hint="eastAsia"/>
                <w:sz w:val="24"/>
              </w:rPr>
              <w:t>②曼哈顿距离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 xml:space="preserve">int </w:t>
            </w:r>
            <w:proofErr w:type="gramStart"/>
            <w:r w:rsidRPr="00CB1B9D">
              <w:rPr>
                <w:sz w:val="24"/>
              </w:rPr>
              <w:t>distance(</w:t>
            </w:r>
            <w:proofErr w:type="gramEnd"/>
            <w:r w:rsidRPr="00CB1B9D">
              <w:rPr>
                <w:sz w:val="24"/>
              </w:rPr>
              <w:t>string s) {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rFonts w:hint="eastAsia"/>
                <w:sz w:val="24"/>
              </w:rPr>
              <w:t>int count=0,begin[3][3],end[3][3];           //count</w:t>
            </w:r>
            <w:r w:rsidRPr="00CB1B9D">
              <w:rPr>
                <w:rFonts w:hint="eastAsia"/>
                <w:sz w:val="24"/>
              </w:rPr>
              <w:t>记录所有棋子移动到正确位置需要的步数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proofErr w:type="gramStart"/>
            <w:r w:rsidRPr="00CB1B9D">
              <w:rPr>
                <w:sz w:val="24"/>
              </w:rPr>
              <w:t>for(</w:t>
            </w:r>
            <w:proofErr w:type="gramEnd"/>
            <w:r w:rsidRPr="00CB1B9D">
              <w:rPr>
                <w:sz w:val="24"/>
              </w:rPr>
              <w:t xml:space="preserve">int 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 xml:space="preserve"> = 0; 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 xml:space="preserve"> &lt; 8; 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++){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begin[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/</w:t>
            </w:r>
            <w:proofErr w:type="gramStart"/>
            <w:r w:rsidRPr="00CB1B9D">
              <w:rPr>
                <w:sz w:val="24"/>
              </w:rPr>
              <w:t>3][</w:t>
            </w:r>
            <w:proofErr w:type="gramEnd"/>
            <w:r w:rsidRPr="00CB1B9D">
              <w:rPr>
                <w:sz w:val="24"/>
              </w:rPr>
              <w:t>i%3]=s[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];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end[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/</w:t>
            </w:r>
            <w:proofErr w:type="gramStart"/>
            <w:r w:rsidRPr="00CB1B9D">
              <w:rPr>
                <w:sz w:val="24"/>
              </w:rPr>
              <w:t>3][</w:t>
            </w:r>
            <w:proofErr w:type="gramEnd"/>
            <w:r w:rsidRPr="00CB1B9D">
              <w:rPr>
                <w:sz w:val="24"/>
              </w:rPr>
              <w:t>i%3]=t[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];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}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rFonts w:hint="eastAsia"/>
                <w:sz w:val="24"/>
              </w:rPr>
              <w:t xml:space="preserve">for(int </w:t>
            </w:r>
            <w:proofErr w:type="spellStart"/>
            <w:r w:rsidRPr="00CB1B9D">
              <w:rPr>
                <w:rFonts w:hint="eastAsia"/>
                <w:sz w:val="24"/>
              </w:rPr>
              <w:t>i</w:t>
            </w:r>
            <w:proofErr w:type="spellEnd"/>
            <w:r w:rsidRPr="00CB1B9D">
              <w:rPr>
                <w:rFonts w:hint="eastAsia"/>
                <w:sz w:val="24"/>
              </w:rPr>
              <w:t xml:space="preserve"> = 0; </w:t>
            </w:r>
            <w:proofErr w:type="spellStart"/>
            <w:r w:rsidRPr="00CB1B9D">
              <w:rPr>
                <w:rFonts w:hint="eastAsia"/>
                <w:sz w:val="24"/>
              </w:rPr>
              <w:t>i</w:t>
            </w:r>
            <w:proofErr w:type="spellEnd"/>
            <w:r w:rsidRPr="00CB1B9D">
              <w:rPr>
                <w:rFonts w:hint="eastAsia"/>
                <w:sz w:val="24"/>
              </w:rPr>
              <w:t xml:space="preserve"> &lt; 3; </w:t>
            </w:r>
            <w:proofErr w:type="spellStart"/>
            <w:r w:rsidRPr="00CB1B9D">
              <w:rPr>
                <w:rFonts w:hint="eastAsia"/>
                <w:sz w:val="24"/>
              </w:rPr>
              <w:t>i</w:t>
            </w:r>
            <w:proofErr w:type="spellEnd"/>
            <w:r w:rsidRPr="00CB1B9D">
              <w:rPr>
                <w:rFonts w:hint="eastAsia"/>
                <w:sz w:val="24"/>
              </w:rPr>
              <w:t>++)   //</w:t>
            </w:r>
            <w:r w:rsidRPr="00CB1B9D">
              <w:rPr>
                <w:rFonts w:hint="eastAsia"/>
                <w:sz w:val="24"/>
              </w:rPr>
              <w:t>检查当前图形的正确度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proofErr w:type="gramStart"/>
            <w:r w:rsidRPr="00CB1B9D">
              <w:rPr>
                <w:sz w:val="24"/>
              </w:rPr>
              <w:t>for(</w:t>
            </w:r>
            <w:proofErr w:type="gramEnd"/>
            <w:r w:rsidRPr="00CB1B9D">
              <w:rPr>
                <w:sz w:val="24"/>
              </w:rPr>
              <w:t xml:space="preserve">int j = 0; j &lt; 3; </w:t>
            </w:r>
            <w:proofErr w:type="spellStart"/>
            <w:r w:rsidRPr="00CB1B9D">
              <w:rPr>
                <w:sz w:val="24"/>
              </w:rPr>
              <w:t>j++</w:t>
            </w:r>
            <w:proofErr w:type="spellEnd"/>
            <w:r w:rsidRPr="00CB1B9D">
              <w:rPr>
                <w:sz w:val="24"/>
              </w:rPr>
              <w:t>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{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if(begin[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][j] == 0)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continue;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else if(begin[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][j</w:t>
            </w:r>
            <w:proofErr w:type="gramStart"/>
            <w:r w:rsidRPr="00CB1B9D">
              <w:rPr>
                <w:sz w:val="24"/>
              </w:rPr>
              <w:t>] !</w:t>
            </w:r>
            <w:proofErr w:type="gramEnd"/>
            <w:r w:rsidRPr="00CB1B9D">
              <w:rPr>
                <w:sz w:val="24"/>
              </w:rPr>
              <w:t>= end[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][j])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{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proofErr w:type="gramStart"/>
            <w:r w:rsidRPr="00CB1B9D">
              <w:rPr>
                <w:sz w:val="24"/>
              </w:rPr>
              <w:t>for(</w:t>
            </w:r>
            <w:proofErr w:type="gramEnd"/>
            <w:r w:rsidRPr="00CB1B9D">
              <w:rPr>
                <w:sz w:val="24"/>
              </w:rPr>
              <w:t>int k=0; k&lt;3; k++)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proofErr w:type="gramStart"/>
            <w:r w:rsidRPr="00CB1B9D">
              <w:rPr>
                <w:sz w:val="24"/>
              </w:rPr>
              <w:t>for(</w:t>
            </w:r>
            <w:proofErr w:type="gramEnd"/>
            <w:r w:rsidRPr="00CB1B9D">
              <w:rPr>
                <w:sz w:val="24"/>
              </w:rPr>
              <w:t>int w=0; w&lt;3; w++)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if(begin[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][j] == end[k][w])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count = count + fabs(</w:t>
            </w:r>
            <w:proofErr w:type="spellStart"/>
            <w:r w:rsidRPr="00CB1B9D">
              <w:rPr>
                <w:sz w:val="24"/>
              </w:rPr>
              <w:t>i</w:t>
            </w:r>
            <w:proofErr w:type="spellEnd"/>
            <w:r w:rsidRPr="00CB1B9D">
              <w:rPr>
                <w:sz w:val="24"/>
              </w:rPr>
              <w:t>-k*1.0) + fabs(j-w*1.0);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}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>}</w:t>
            </w:r>
          </w:p>
          <w:p w:rsidR="008A2CD4" w:rsidRPr="00CB1B9D" w:rsidRDefault="008A2CD4" w:rsidP="008A2CD4">
            <w:pPr>
              <w:rPr>
                <w:sz w:val="24"/>
              </w:rPr>
            </w:pPr>
            <w:r w:rsidRPr="00CB1B9D">
              <w:rPr>
                <w:sz w:val="24"/>
              </w:rPr>
              <w:t xml:space="preserve">return </w:t>
            </w:r>
            <w:proofErr w:type="gramStart"/>
            <w:r w:rsidRPr="00CB1B9D">
              <w:rPr>
                <w:sz w:val="24"/>
              </w:rPr>
              <w:t>count ;</w:t>
            </w:r>
            <w:proofErr w:type="gramEnd"/>
          </w:p>
          <w:p w:rsidR="008A2CD4" w:rsidRPr="00DD08EF" w:rsidRDefault="008A2CD4" w:rsidP="00DD08EF">
            <w:pPr>
              <w:rPr>
                <w:sz w:val="24"/>
              </w:rPr>
            </w:pPr>
            <w:r w:rsidRPr="00CB1B9D">
              <w:rPr>
                <w:sz w:val="24"/>
              </w:rPr>
              <w:t>}</w:t>
            </w:r>
          </w:p>
        </w:tc>
      </w:tr>
    </w:tbl>
    <w:p w:rsidR="00336769" w:rsidRDefault="00336769" w:rsidP="00DD40FD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  <w:b/>
        </w:rPr>
      </w:pPr>
    </w:p>
    <w:p w:rsidR="00336769" w:rsidRDefault="00336769" w:rsidP="00DD40FD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  <w:b/>
        </w:rPr>
      </w:pPr>
    </w:p>
    <w:p w:rsidR="00F01BD8" w:rsidRPr="000D43C2" w:rsidRDefault="00F01BD8" w:rsidP="00F01BD8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  <w:b/>
        </w:rPr>
      </w:pPr>
      <w:r w:rsidRPr="000D43C2">
        <w:rPr>
          <w:rFonts w:asciiTheme="minorEastAsia" w:eastAsiaTheme="minorEastAsia" w:hAnsiTheme="minorEastAsia" w:cs="Times New Roman" w:hint="eastAsia"/>
          <w:b/>
        </w:rPr>
        <w:lastRenderedPageBreak/>
        <w:t>2．A*算法</w:t>
      </w:r>
      <w:r w:rsidRPr="00D534F6">
        <w:rPr>
          <w:rFonts w:ascii="Times New Roman" w:cs="Times New Roman" w:hint="eastAsia"/>
          <w:b/>
        </w:rPr>
        <w:t>求解框图</w:t>
      </w:r>
    </w:p>
    <w:p w:rsidR="00F01BD8" w:rsidRPr="00DB66AE" w:rsidRDefault="00F01BD8" w:rsidP="00F01BD8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DB66AE">
        <w:rPr>
          <w:rFonts w:asciiTheme="minorEastAsia" w:eastAsiaTheme="minorEastAsia" w:hAnsiTheme="minorEastAsia" w:cs="Times New Roman" w:hint="eastAsia"/>
        </w:rPr>
        <w:t>A算法是启发性的搜索算法，在全局择优算法的基础上对其进行了改进：在扩展节点的时候加入了对子节点存在性的判断。如果扩展的</w:t>
      </w:r>
      <w:proofErr w:type="gramStart"/>
      <w:r w:rsidRPr="00DB66AE">
        <w:rPr>
          <w:rFonts w:asciiTheme="minorEastAsia" w:eastAsiaTheme="minorEastAsia" w:hAnsiTheme="minorEastAsia" w:cs="Times New Roman" w:hint="eastAsia"/>
        </w:rPr>
        <w:t>某个新子节点</w:t>
      </w:r>
      <w:proofErr w:type="gramEnd"/>
      <w:r w:rsidRPr="00DB66AE">
        <w:rPr>
          <w:rFonts w:asciiTheme="minorEastAsia" w:eastAsiaTheme="minorEastAsia" w:hAnsiTheme="minorEastAsia" w:cs="Times New Roman" w:hint="eastAsia"/>
        </w:rPr>
        <w:t>已经在OPEN表或CLOSED表中出现过</w:t>
      </w:r>
      <w:proofErr w:type="gramStart"/>
      <w:r w:rsidRPr="00DB66AE">
        <w:rPr>
          <w:rFonts w:asciiTheme="minorEastAsia" w:eastAsiaTheme="minorEastAsia" w:hAnsiTheme="minorEastAsia" w:cs="Times New Roman" w:hint="eastAsia"/>
        </w:rPr>
        <w:t>并且新子节</w:t>
      </w:r>
      <w:proofErr w:type="gramEnd"/>
      <w:r w:rsidRPr="00DB66AE">
        <w:rPr>
          <w:rFonts w:asciiTheme="minorEastAsia" w:eastAsiaTheme="minorEastAsia" w:hAnsiTheme="minorEastAsia" w:cs="Times New Roman" w:hint="eastAsia"/>
        </w:rPr>
        <w:t>点的估价值更小，则将原节点删除，并将新节点添加到OPEN表中，否则保留原节点，不进行改动。</w:t>
      </w:r>
    </w:p>
    <w:p w:rsidR="00F01BD8" w:rsidRPr="00DB66AE" w:rsidRDefault="00F01BD8" w:rsidP="00F01BD8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DB66AE">
        <w:rPr>
          <w:rFonts w:asciiTheme="minorEastAsia" w:eastAsiaTheme="minorEastAsia" w:hAnsiTheme="minorEastAsia" w:cs="Times New Roman" w:hint="eastAsia"/>
        </w:rPr>
        <w:t>A*算法的优势在于</w:t>
      </w:r>
      <w:r>
        <w:rPr>
          <w:rFonts w:asciiTheme="minorEastAsia" w:eastAsiaTheme="minorEastAsia" w:hAnsiTheme="minorEastAsia" w:cs="Times New Roman" w:hint="eastAsia"/>
        </w:rPr>
        <w:t>，</w:t>
      </w:r>
      <w:r w:rsidRPr="00DB66AE">
        <w:rPr>
          <w:rFonts w:asciiTheme="minorEastAsia" w:eastAsiaTheme="minorEastAsia" w:hAnsiTheme="minorEastAsia" w:cs="Times New Roman" w:hint="eastAsia"/>
        </w:rPr>
        <w:t>如果某一问题有解，那么利用A*搜索算法对该问题进行搜索一定能以搜索到最优的解结束。详细的流程图如图所示：</w:t>
      </w:r>
    </w:p>
    <w:p w:rsidR="00F01BD8" w:rsidRPr="002F33AF" w:rsidRDefault="00F01BD8" w:rsidP="002F33AF">
      <w:pPr>
        <w:pStyle w:val="a8"/>
        <w:snapToGrid w:val="0"/>
        <w:spacing w:beforeLines="50" w:before="156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FF6050" wp14:editId="361EC909">
            <wp:extent cx="3778250" cy="4424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593" cy="443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B3A" w:rsidRDefault="009E7B6E" w:rsidP="00DD40FD">
      <w:pPr>
        <w:pStyle w:val="a8"/>
        <w:snapToGrid w:val="0"/>
        <w:spacing w:before="0" w:beforeAutospacing="0"/>
        <w:rPr>
          <w:rFonts w:asciiTheme="minorEastAsia" w:eastAsiaTheme="minorEastAsia" w:hAnsiTheme="minorEastAsia" w:cs="Times New Roman"/>
          <w:b/>
        </w:rPr>
      </w:pPr>
      <w:r>
        <w:rPr>
          <w:rFonts w:asciiTheme="minorEastAsia" w:eastAsiaTheme="minorEastAsia" w:hAnsiTheme="minorEastAsia" w:cs="Times New Roman" w:hint="eastAsia"/>
          <w:b/>
        </w:rPr>
        <w:t>3</w:t>
      </w:r>
      <w:r w:rsidR="00847B3A">
        <w:rPr>
          <w:rFonts w:asciiTheme="minorEastAsia" w:eastAsiaTheme="minorEastAsia" w:hAnsiTheme="minorEastAsia" w:cs="Times New Roman" w:hint="eastAsia"/>
          <w:b/>
        </w:rPr>
        <w:t>.</w:t>
      </w:r>
      <w:r w:rsidR="00847B3A">
        <w:rPr>
          <w:rFonts w:asciiTheme="minorEastAsia" w:eastAsiaTheme="minorEastAsia" w:hAnsiTheme="minorEastAsia" w:cs="Times New Roman"/>
          <w:b/>
        </w:rPr>
        <w:t xml:space="preserve"> </w:t>
      </w:r>
      <w:r w:rsidR="00CF3DB1" w:rsidRPr="00CF3DB1">
        <w:rPr>
          <w:rFonts w:asciiTheme="minorEastAsia" w:eastAsiaTheme="minorEastAsia" w:hAnsiTheme="minorEastAsia" w:cs="Times New Roman" w:hint="eastAsia"/>
          <w:b/>
        </w:rPr>
        <w:t>在求解</w:t>
      </w:r>
      <w:r w:rsidR="00CF3DB1" w:rsidRPr="00CF3DB1">
        <w:rPr>
          <w:rFonts w:asciiTheme="minorEastAsia" w:eastAsiaTheme="minorEastAsia" w:hAnsiTheme="minorEastAsia" w:cs="Times New Roman"/>
          <w:b/>
        </w:rPr>
        <w:t>8</w:t>
      </w:r>
      <w:r w:rsidR="00CF3DB1" w:rsidRPr="00CF3DB1">
        <w:rPr>
          <w:rFonts w:asciiTheme="minorEastAsia" w:eastAsiaTheme="minorEastAsia" w:hAnsiTheme="minorEastAsia" w:cs="Times New Roman" w:hint="eastAsia"/>
          <w:b/>
        </w:rPr>
        <w:t>数码问题的</w:t>
      </w:r>
      <w:r w:rsidR="00CF3DB1" w:rsidRPr="00CF3DB1">
        <w:rPr>
          <w:rFonts w:asciiTheme="minorEastAsia" w:eastAsiaTheme="minorEastAsia" w:hAnsiTheme="minorEastAsia" w:cs="Times New Roman"/>
          <w:b/>
        </w:rPr>
        <w:t>A*</w:t>
      </w:r>
      <w:r w:rsidR="00CF3DB1" w:rsidRPr="00CF3DB1">
        <w:rPr>
          <w:rFonts w:asciiTheme="minorEastAsia" w:eastAsiaTheme="minorEastAsia" w:hAnsiTheme="minorEastAsia" w:cs="Times New Roman" w:hint="eastAsia"/>
          <w:b/>
        </w:rPr>
        <w:t>算法程序中，设置相同的初始状态和目标状态，针对不同的估价函数，求得问题的解，并比较它们对搜索算法性能的影响，包括扩展节点数、生成节点数等。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D08EF" w:rsidTr="00DD08EF">
        <w:tc>
          <w:tcPr>
            <w:tcW w:w="8296" w:type="dxa"/>
          </w:tcPr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rFonts w:hint="eastAsia"/>
                <w:sz w:val="24"/>
              </w:rPr>
              <w:t>计算逆序对：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proofErr w:type="gramStart"/>
            <w:r w:rsidRPr="006A5F12">
              <w:rPr>
                <w:sz w:val="24"/>
              </w:rPr>
              <w:t>int  num</w:t>
            </w:r>
            <w:proofErr w:type="gramEnd"/>
            <w:r w:rsidRPr="006A5F12">
              <w:rPr>
                <w:sz w:val="24"/>
              </w:rPr>
              <w:t>(string s){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int a = 0;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 xml:space="preserve">for (int </w:t>
            </w:r>
            <w:proofErr w:type="spellStart"/>
            <w:r w:rsidRPr="006A5F12">
              <w:rPr>
                <w:sz w:val="24"/>
              </w:rPr>
              <w:t>i</w:t>
            </w:r>
            <w:proofErr w:type="spellEnd"/>
            <w:r w:rsidRPr="006A5F12">
              <w:rPr>
                <w:sz w:val="24"/>
              </w:rPr>
              <w:t xml:space="preserve"> = 0; </w:t>
            </w:r>
            <w:proofErr w:type="spellStart"/>
            <w:r w:rsidRPr="006A5F12">
              <w:rPr>
                <w:sz w:val="24"/>
              </w:rPr>
              <w:t>i</w:t>
            </w:r>
            <w:proofErr w:type="spellEnd"/>
            <w:r w:rsidRPr="006A5F12">
              <w:rPr>
                <w:sz w:val="24"/>
              </w:rPr>
              <w:t xml:space="preserve"> &lt; 9; </w:t>
            </w:r>
            <w:proofErr w:type="spellStart"/>
            <w:r w:rsidRPr="006A5F12">
              <w:rPr>
                <w:sz w:val="24"/>
              </w:rPr>
              <w:t>i</w:t>
            </w:r>
            <w:proofErr w:type="spellEnd"/>
            <w:r w:rsidRPr="006A5F12">
              <w:rPr>
                <w:sz w:val="24"/>
              </w:rPr>
              <w:t>+</w:t>
            </w:r>
            <w:proofErr w:type="gramStart"/>
            <w:r w:rsidRPr="006A5F12">
              <w:rPr>
                <w:sz w:val="24"/>
              </w:rPr>
              <w:t>+){</w:t>
            </w:r>
            <w:proofErr w:type="gramEnd"/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if (s[</w:t>
            </w:r>
            <w:proofErr w:type="spellStart"/>
            <w:r w:rsidRPr="006A5F12">
              <w:rPr>
                <w:sz w:val="24"/>
              </w:rPr>
              <w:t>i</w:t>
            </w:r>
            <w:proofErr w:type="spellEnd"/>
            <w:r w:rsidRPr="006A5F12">
              <w:rPr>
                <w:sz w:val="24"/>
              </w:rPr>
              <w:t>] == '0')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continue;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 xml:space="preserve">for (int j = i+1; j &lt; 9; </w:t>
            </w:r>
            <w:proofErr w:type="spellStart"/>
            <w:r w:rsidRPr="006A5F12">
              <w:rPr>
                <w:sz w:val="24"/>
              </w:rPr>
              <w:t>j++</w:t>
            </w:r>
            <w:proofErr w:type="spellEnd"/>
            <w:r w:rsidRPr="006A5F12">
              <w:rPr>
                <w:sz w:val="24"/>
              </w:rPr>
              <w:t>)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lastRenderedPageBreak/>
              <w:t xml:space="preserve">    {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if (s[j] == '0</w:t>
            </w:r>
            <w:proofErr w:type="gramStart"/>
            <w:r w:rsidRPr="006A5F12">
              <w:rPr>
                <w:sz w:val="24"/>
              </w:rPr>
              <w:t>')continue</w:t>
            </w:r>
            <w:proofErr w:type="gramEnd"/>
            <w:r w:rsidRPr="006A5F12">
              <w:rPr>
                <w:sz w:val="24"/>
              </w:rPr>
              <w:t>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if (s[</w:t>
            </w:r>
            <w:proofErr w:type="spellStart"/>
            <w:r w:rsidRPr="006A5F12">
              <w:rPr>
                <w:sz w:val="24"/>
              </w:rPr>
              <w:t>i</w:t>
            </w:r>
            <w:proofErr w:type="spellEnd"/>
            <w:r w:rsidRPr="006A5F12">
              <w:rPr>
                <w:sz w:val="24"/>
              </w:rPr>
              <w:t>]&gt;s[j]) a++;}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}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return a;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}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rFonts w:hint="eastAsia"/>
                <w:sz w:val="24"/>
              </w:rPr>
              <w:t>若逆序对的奇偶性不一样，则返回报错（写在</w:t>
            </w:r>
            <w:r w:rsidRPr="006A5F12">
              <w:rPr>
                <w:rFonts w:hint="eastAsia"/>
                <w:sz w:val="24"/>
              </w:rPr>
              <w:t>solve</w:t>
            </w:r>
            <w:r w:rsidRPr="006A5F12">
              <w:rPr>
                <w:rFonts w:hint="eastAsia"/>
                <w:sz w:val="24"/>
              </w:rPr>
              <w:t>函数中）：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int k1=num(t);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int k2=</w:t>
            </w:r>
            <w:proofErr w:type="gramStart"/>
            <w:r w:rsidRPr="006A5F12">
              <w:rPr>
                <w:sz w:val="24"/>
              </w:rPr>
              <w:t>num(</w:t>
            </w:r>
            <w:proofErr w:type="spellStart"/>
            <w:proofErr w:type="gramEnd"/>
            <w:r w:rsidRPr="006A5F12">
              <w:rPr>
                <w:sz w:val="24"/>
              </w:rPr>
              <w:t>p.s</w:t>
            </w:r>
            <w:proofErr w:type="spellEnd"/>
            <w:r w:rsidRPr="006A5F12">
              <w:rPr>
                <w:sz w:val="24"/>
              </w:rPr>
              <w:t>);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proofErr w:type="gramStart"/>
            <w:r w:rsidRPr="006A5F12">
              <w:rPr>
                <w:sz w:val="24"/>
              </w:rPr>
              <w:t>if(</w:t>
            </w:r>
            <w:proofErr w:type="gramEnd"/>
            <w:r w:rsidRPr="006A5F12">
              <w:rPr>
                <w:sz w:val="24"/>
              </w:rPr>
              <w:t>k1%2 != k2%2)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rFonts w:hint="eastAsia"/>
                <w:sz w:val="24"/>
              </w:rPr>
              <w:t xml:space="preserve">    {</w:t>
            </w:r>
            <w:proofErr w:type="spellStart"/>
            <w:r w:rsidRPr="006A5F12">
              <w:rPr>
                <w:rFonts w:hint="eastAsia"/>
                <w:sz w:val="24"/>
              </w:rPr>
              <w:t>cout</w:t>
            </w:r>
            <w:proofErr w:type="spellEnd"/>
            <w:r w:rsidRPr="006A5F12">
              <w:rPr>
                <w:rFonts w:hint="eastAsia"/>
                <w:sz w:val="24"/>
              </w:rPr>
              <w:t>&lt;&lt;"</w:t>
            </w:r>
            <w:r w:rsidRPr="006A5F12">
              <w:rPr>
                <w:rFonts w:hint="eastAsia"/>
                <w:sz w:val="24"/>
              </w:rPr>
              <w:t>有错</w:t>
            </w:r>
            <w:r w:rsidRPr="006A5F12">
              <w:rPr>
                <w:rFonts w:hint="eastAsia"/>
                <w:sz w:val="24"/>
              </w:rPr>
              <w:t>"&lt;&lt;</w:t>
            </w:r>
            <w:proofErr w:type="spellStart"/>
            <w:r w:rsidRPr="006A5F12">
              <w:rPr>
                <w:rFonts w:hint="eastAsia"/>
                <w:sz w:val="24"/>
              </w:rPr>
              <w:t>endl</w:t>
            </w:r>
            <w:proofErr w:type="spellEnd"/>
            <w:r w:rsidRPr="006A5F12">
              <w:rPr>
                <w:rFonts w:hint="eastAsia"/>
                <w:sz w:val="24"/>
              </w:rPr>
              <w:t>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 xml:space="preserve">    return -1;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 xml:space="preserve"> }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rFonts w:hint="eastAsia"/>
                <w:sz w:val="24"/>
              </w:rPr>
              <w:t>目标状态设定：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sz w:val="24"/>
              </w:rPr>
              <w:t>const string t="123456780";</w:t>
            </w:r>
          </w:p>
          <w:p w:rsidR="00DD08EF" w:rsidRPr="006A5F12" w:rsidRDefault="00DD08EF" w:rsidP="006A5F12">
            <w:pPr>
              <w:rPr>
                <w:sz w:val="24"/>
              </w:rPr>
            </w:pPr>
            <w:r w:rsidRPr="006A5F12">
              <w:rPr>
                <w:rFonts w:hint="eastAsia"/>
                <w:sz w:val="24"/>
              </w:rPr>
              <w:t>初始状态：</w:t>
            </w:r>
          </w:p>
          <w:p w:rsidR="00DD08EF" w:rsidRDefault="00DD08EF" w:rsidP="006A5F12">
            <w:pPr>
              <w:rPr>
                <w:rFonts w:asciiTheme="minorEastAsia" w:hAnsiTheme="minorEastAsia" w:cs="Times New Roman"/>
                <w:b/>
              </w:rPr>
            </w:pPr>
            <w:r w:rsidRPr="006A5F12">
              <w:rPr>
                <w:rFonts w:hint="eastAsia"/>
                <w:sz w:val="24"/>
              </w:rPr>
              <w:t>“</w:t>
            </w:r>
            <w:r w:rsidRPr="006A5F12">
              <w:rPr>
                <w:sz w:val="24"/>
              </w:rPr>
              <w:t>486703215”</w:t>
            </w:r>
          </w:p>
        </w:tc>
      </w:tr>
    </w:tbl>
    <w:p w:rsidR="00F07F30" w:rsidRPr="004748A7" w:rsidRDefault="0045153E" w:rsidP="00F07F30">
      <w:pPr>
        <w:pStyle w:val="a8"/>
        <w:snapToGrid w:val="0"/>
        <w:spacing w:beforeLines="50" w:before="156"/>
        <w:rPr>
          <w:rFonts w:asciiTheme="minorEastAsia" w:eastAsiaTheme="minorEastAsia" w:hAnsiTheme="minorEastAsia" w:cs="Times New Roman"/>
          <w:b/>
        </w:rPr>
      </w:pPr>
      <w:r>
        <w:rPr>
          <w:rFonts w:asciiTheme="minorEastAsia" w:eastAsiaTheme="minorEastAsia" w:hAnsiTheme="minorEastAsia" w:cs="Times New Roman" w:hint="eastAsia"/>
          <w:b/>
        </w:rPr>
        <w:lastRenderedPageBreak/>
        <w:t>4</w:t>
      </w:r>
      <w:r w:rsidR="00F07F30" w:rsidRPr="004748A7">
        <w:rPr>
          <w:rFonts w:asciiTheme="minorEastAsia" w:eastAsiaTheme="minorEastAsia" w:hAnsiTheme="minorEastAsia" w:cs="Times New Roman" w:hint="eastAsia"/>
          <w:b/>
        </w:rPr>
        <w:t>．宽度优先算法</w:t>
      </w:r>
    </w:p>
    <w:p w:rsidR="00F07F30" w:rsidRPr="004748A7" w:rsidRDefault="00F07F30" w:rsidP="00F07F30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4748A7">
        <w:rPr>
          <w:rFonts w:asciiTheme="minorEastAsia" w:eastAsiaTheme="minorEastAsia" w:hAnsiTheme="minorEastAsia" w:cs="Times New Roman" w:hint="eastAsia"/>
        </w:rPr>
        <w:t>宽度优先搜索算法的主要涉及到两个对象数组的使用，分别是OPEN表和CLOSED表，用来记录已扩展但未搜索的节点和已搜索的节点。由于宽度搜索是盲目的，所以并不需要计算估计函数的值，只需要根据OPEN表节点的顺序依次进行遍历即可。</w:t>
      </w:r>
    </w:p>
    <w:p w:rsidR="00F07F30" w:rsidRPr="004748A7" w:rsidRDefault="00F07F30" w:rsidP="00F07F30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4748A7">
        <w:rPr>
          <w:rFonts w:asciiTheme="minorEastAsia" w:eastAsiaTheme="minorEastAsia" w:hAnsiTheme="minorEastAsia" w:cs="Times New Roman" w:hint="eastAsia"/>
        </w:rPr>
        <w:t>扩展节点的方法：首先找到数值“0”所在的坐标，根据坐标选择可扩展的方向，例如坐标为（2,0）只可向右扩展和向上扩展。同时，为了避免死循环，扩展的方向不可与父节点的方向相反。</w:t>
      </w:r>
    </w:p>
    <w:p w:rsidR="00F07F30" w:rsidRPr="004748A7" w:rsidRDefault="00F07F30" w:rsidP="00F07F30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4748A7">
        <w:rPr>
          <w:rFonts w:asciiTheme="minorEastAsia" w:eastAsiaTheme="minorEastAsia" w:hAnsiTheme="minorEastAsia" w:cs="Times New Roman" w:hint="eastAsia"/>
        </w:rPr>
        <w:t>扩展节点后，将其放入OPEN表的尾部，然后再进行新一轮的遍历，直到找到与目标节点相同的节点或者OPEN为空为止。详细的流程图如图所示：</w:t>
      </w:r>
    </w:p>
    <w:p w:rsidR="00DD40FD" w:rsidRDefault="00736527" w:rsidP="00736527">
      <w:pPr>
        <w:pStyle w:val="a8"/>
        <w:snapToGrid w:val="0"/>
        <w:spacing w:beforeLines="50" w:before="156"/>
        <w:jc w:val="center"/>
        <w:rPr>
          <w:rFonts w:asciiTheme="minorEastAsia" w:eastAsiaTheme="minorEastAsia" w:hAnsiTheme="minorEastAsia" w:cs="Times New Roman"/>
        </w:rPr>
      </w:pPr>
      <w:r w:rsidRPr="004748A7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>
            <wp:extent cx="3175000" cy="5081937"/>
            <wp:effectExtent l="0" t="0" r="635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11" cy="510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44E" w:rsidRDefault="00AC458E" w:rsidP="0024244E">
      <w:pPr>
        <w:pStyle w:val="a8"/>
        <w:snapToGrid w:val="0"/>
        <w:spacing w:beforeLines="50" w:before="156"/>
        <w:rPr>
          <w:rFonts w:asciiTheme="minorEastAsia" w:eastAsiaTheme="minorEastAsia" w:hAnsiTheme="minorEastAsia" w:cs="Times New Roman"/>
          <w:b/>
        </w:rPr>
      </w:pPr>
      <w:r>
        <w:rPr>
          <w:rFonts w:asciiTheme="minorEastAsia" w:eastAsiaTheme="minorEastAsia" w:hAnsiTheme="minorEastAsia" w:cs="Times New Roman" w:hint="eastAsia"/>
          <w:b/>
        </w:rPr>
        <w:t>5</w:t>
      </w:r>
      <w:r w:rsidR="0024244E">
        <w:rPr>
          <w:rFonts w:asciiTheme="minorEastAsia" w:eastAsiaTheme="minorEastAsia" w:hAnsiTheme="minorEastAsia" w:cs="Times New Roman" w:hint="eastAsia"/>
          <w:b/>
        </w:rPr>
        <w:t>.</w:t>
      </w:r>
      <w:r w:rsidR="0024244E">
        <w:rPr>
          <w:rFonts w:asciiTheme="minorEastAsia" w:eastAsiaTheme="minorEastAsia" w:hAnsiTheme="minorEastAsia" w:cs="Times New Roman"/>
          <w:b/>
        </w:rPr>
        <w:t xml:space="preserve"> </w:t>
      </w:r>
      <w:r w:rsidR="0024244E" w:rsidRPr="003A46ED">
        <w:rPr>
          <w:rFonts w:asciiTheme="minorEastAsia" w:eastAsiaTheme="minorEastAsia" w:hAnsiTheme="minorEastAsia" w:cs="Times New Roman" w:hint="eastAsia"/>
          <w:b/>
        </w:rPr>
        <w:t>对于8数码问题，设置与上述2相同的初始状态和目标状态，用宽度优先搜索算法（即令估计代价h(n)＝0的A*算法）求得问题的解，以及搜索过程中的扩展节点数、生成节点数。</w:t>
      </w:r>
    </w:p>
    <w:p w:rsidR="00CD5C05" w:rsidRPr="00CD5C05" w:rsidRDefault="00CD5C05" w:rsidP="00CD5C05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CD5C05">
        <w:rPr>
          <w:rFonts w:asciiTheme="minorEastAsia" w:eastAsiaTheme="minorEastAsia" w:hAnsiTheme="minorEastAsia" w:cs="Times New Roman" w:hint="eastAsia"/>
        </w:rPr>
        <w:t>在相同输入和目标情况下，结果比较如</w:t>
      </w:r>
      <w:r>
        <w:rPr>
          <w:rFonts w:asciiTheme="minorEastAsia" w:eastAsiaTheme="minorEastAsia" w:hAnsiTheme="minorEastAsia" w:cs="Times New Roman" w:hint="eastAsia"/>
        </w:rPr>
        <w:t>下</w:t>
      </w:r>
      <w:r w:rsidRPr="00CD5C05">
        <w:rPr>
          <w:rFonts w:asciiTheme="minorEastAsia" w:eastAsiaTheme="minorEastAsia" w:hAnsiTheme="minorEastAsia" w:cs="Times New Roman" w:hint="eastAsia"/>
        </w:rPr>
        <w:t>表</w:t>
      </w:r>
      <w:r>
        <w:rPr>
          <w:rFonts w:asciiTheme="minorEastAsia" w:eastAsiaTheme="minorEastAsia" w:hAnsiTheme="minorEastAsia" w:cs="Times New Roman" w:hint="eastAsia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E4321" w:rsidTr="00A544FC">
        <w:tc>
          <w:tcPr>
            <w:tcW w:w="8296" w:type="dxa"/>
            <w:gridSpan w:val="4"/>
            <w:shd w:val="clear" w:color="auto" w:fill="auto"/>
          </w:tcPr>
          <w:p w:rsidR="00BE4321" w:rsidRPr="00BE4321" w:rsidRDefault="00BE4321" w:rsidP="00BE4321">
            <w:pPr>
              <w:pStyle w:val="a8"/>
              <w:snapToGrid w:val="0"/>
              <w:spacing w:beforeLines="50" w:before="156"/>
              <w:jc w:val="center"/>
              <w:rPr>
                <w:rFonts w:asciiTheme="minorEastAsia" w:eastAsiaTheme="minorEastAsia" w:hAnsiTheme="minorEastAsia" w:cs="Times New Roman"/>
              </w:rPr>
            </w:pPr>
            <w:bookmarkStart w:id="2" w:name="_Hlk121344665"/>
            <w:r w:rsidRPr="00BE4321">
              <w:rPr>
                <w:rFonts w:asciiTheme="minorEastAsia" w:eastAsiaTheme="minorEastAsia" w:hAnsiTheme="minorEastAsia" w:cs="Times New Roman" w:hint="eastAsia"/>
              </w:rPr>
              <w:t>不同估价函数结果比较</w:t>
            </w:r>
          </w:p>
        </w:tc>
      </w:tr>
      <w:tr w:rsidR="00BE4321" w:rsidTr="00BE4321">
        <w:tc>
          <w:tcPr>
            <w:tcW w:w="2074" w:type="dxa"/>
          </w:tcPr>
          <w:p w:rsidR="00BE4321" w:rsidRPr="00BE4321" w:rsidRDefault="00BE4321" w:rsidP="00BE4321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估价函数</w:t>
            </w:r>
          </w:p>
        </w:tc>
        <w:tc>
          <w:tcPr>
            <w:tcW w:w="2074" w:type="dxa"/>
          </w:tcPr>
          <w:p w:rsidR="00BE4321" w:rsidRPr="00BE4321" w:rsidRDefault="00BE4321" w:rsidP="00BE4321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不在位数</w:t>
            </w:r>
          </w:p>
        </w:tc>
        <w:tc>
          <w:tcPr>
            <w:tcW w:w="2074" w:type="dxa"/>
          </w:tcPr>
          <w:p w:rsidR="00BE4321" w:rsidRPr="00BE4321" w:rsidRDefault="00BE4321" w:rsidP="00BE4321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曼哈顿距离</w:t>
            </w:r>
          </w:p>
        </w:tc>
        <w:tc>
          <w:tcPr>
            <w:tcW w:w="2074" w:type="dxa"/>
          </w:tcPr>
          <w:p w:rsidR="00BE4321" w:rsidRPr="00BE4321" w:rsidRDefault="00BE4321" w:rsidP="00BE4321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宽度优先</w:t>
            </w:r>
          </w:p>
        </w:tc>
      </w:tr>
      <w:tr w:rsidR="00BE4321" w:rsidTr="00BE4321"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扩展节点数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10374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2183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102659</w:t>
            </w:r>
          </w:p>
        </w:tc>
      </w:tr>
      <w:tr w:rsidR="00BE4321" w:rsidTr="00BE4321"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生成节点数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15715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3506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123849</w:t>
            </w:r>
          </w:p>
        </w:tc>
      </w:tr>
      <w:tr w:rsidR="00BE4321" w:rsidTr="00BE4321"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运行时间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0.297s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0.159s</w:t>
            </w:r>
          </w:p>
        </w:tc>
        <w:tc>
          <w:tcPr>
            <w:tcW w:w="2074" w:type="dxa"/>
          </w:tcPr>
          <w:p w:rsidR="00BE4321" w:rsidRPr="00BE4321" w:rsidRDefault="00BE4321" w:rsidP="0024244E">
            <w:pPr>
              <w:pStyle w:val="a8"/>
              <w:snapToGrid w:val="0"/>
              <w:spacing w:beforeLines="50" w:before="156"/>
              <w:rPr>
                <w:rFonts w:asciiTheme="minorEastAsia" w:eastAsiaTheme="minorEastAsia" w:hAnsiTheme="minorEastAsia" w:cs="Times New Roman"/>
              </w:rPr>
            </w:pPr>
            <w:r w:rsidRPr="00BE4321">
              <w:rPr>
                <w:rFonts w:asciiTheme="minorEastAsia" w:eastAsiaTheme="minorEastAsia" w:hAnsiTheme="minorEastAsia" w:cs="Times New Roman" w:hint="eastAsia"/>
              </w:rPr>
              <w:t>1.742s</w:t>
            </w:r>
          </w:p>
        </w:tc>
      </w:tr>
    </w:tbl>
    <w:bookmarkEnd w:id="2"/>
    <w:p w:rsidR="00BE4321" w:rsidRPr="00FB4606" w:rsidRDefault="00FB4606" w:rsidP="00FB4606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FB4606">
        <w:rPr>
          <w:rFonts w:asciiTheme="minorEastAsia" w:eastAsiaTheme="minorEastAsia" w:hAnsiTheme="minorEastAsia" w:cs="Times New Roman" w:hint="eastAsia"/>
        </w:rPr>
        <w:t>输入和目标相同时，可得曼哈顿距离做估价函数比不在位数做估价函数更好，曼哈顿距离做估价函数的生成节点和扩展节点只有两三千，不在位数做估价函数的生成节点和扩展节点都超过了一万，可知搜索空间也少很多，曼哈顿做估价函数的效率高很多。</w:t>
      </w:r>
    </w:p>
    <w:p w:rsidR="000F7BB5" w:rsidRDefault="000F7BB5" w:rsidP="00E533E7">
      <w:pPr>
        <w:pStyle w:val="a8"/>
        <w:snapToGrid w:val="0"/>
        <w:spacing w:beforeLines="50" w:before="156"/>
        <w:rPr>
          <w:rFonts w:asciiTheme="minorEastAsia" w:eastAsiaTheme="minorEastAsia" w:hAnsiTheme="minorEastAsia" w:cs="Times New Roman"/>
          <w:b/>
        </w:rPr>
      </w:pPr>
    </w:p>
    <w:p w:rsidR="00E533E7" w:rsidRPr="00E72463" w:rsidRDefault="00E533E7" w:rsidP="00E533E7">
      <w:pPr>
        <w:pStyle w:val="a8"/>
        <w:snapToGrid w:val="0"/>
        <w:spacing w:beforeLines="50" w:before="156"/>
        <w:rPr>
          <w:rFonts w:asciiTheme="minorEastAsia" w:eastAsiaTheme="minorEastAsia" w:hAnsiTheme="minorEastAsia" w:cs="Times New Roman"/>
          <w:b/>
        </w:rPr>
      </w:pPr>
      <w:r w:rsidRPr="00E72463">
        <w:rPr>
          <w:rFonts w:asciiTheme="minorEastAsia" w:eastAsiaTheme="minorEastAsia" w:hAnsiTheme="minorEastAsia" w:cs="Times New Roman" w:hint="eastAsia"/>
          <w:b/>
        </w:rPr>
        <w:lastRenderedPageBreak/>
        <w:t>6.</w:t>
      </w:r>
      <w:r w:rsidRPr="00E72463">
        <w:rPr>
          <w:rFonts w:asciiTheme="minorEastAsia" w:eastAsiaTheme="minorEastAsia" w:hAnsiTheme="minorEastAsia" w:cs="Times New Roman"/>
          <w:b/>
        </w:rPr>
        <w:t xml:space="preserve"> </w:t>
      </w:r>
      <w:r w:rsidRPr="00E72463">
        <w:rPr>
          <w:rFonts w:asciiTheme="minorEastAsia" w:eastAsiaTheme="minorEastAsia" w:hAnsiTheme="minorEastAsia" w:cs="Times New Roman" w:hint="eastAsia"/>
          <w:b/>
        </w:rPr>
        <w:t>根据宽度优先搜索算法和A*算法，分析启发式搜索的特点。</w:t>
      </w:r>
    </w:p>
    <w:p w:rsidR="00E533E7" w:rsidRPr="00E533E7" w:rsidRDefault="00626AE2" w:rsidP="00E533E7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 w:hint="eastAsia"/>
        </w:rPr>
        <w:t>宽度</w:t>
      </w:r>
      <w:r w:rsidR="00E533E7" w:rsidRPr="00E533E7">
        <w:rPr>
          <w:rFonts w:asciiTheme="minorEastAsia" w:eastAsiaTheme="minorEastAsia" w:hAnsiTheme="minorEastAsia" w:cs="Times New Roman" w:hint="eastAsia"/>
        </w:rPr>
        <w:t>优先搜索法在有解的情形总能保证搜索到最短路经，也就是移动最少步数的路径。但</w:t>
      </w:r>
      <w:r>
        <w:rPr>
          <w:rFonts w:asciiTheme="minorEastAsia" w:eastAsiaTheme="minorEastAsia" w:hAnsiTheme="minorEastAsia" w:cs="Times New Roman" w:hint="eastAsia"/>
        </w:rPr>
        <w:t>宽度</w:t>
      </w:r>
      <w:r w:rsidR="00E533E7" w:rsidRPr="00E533E7">
        <w:rPr>
          <w:rFonts w:asciiTheme="minorEastAsia" w:eastAsiaTheme="minorEastAsia" w:hAnsiTheme="minorEastAsia" w:cs="Times New Roman" w:hint="eastAsia"/>
        </w:rPr>
        <w:t>优先搜索法的最大问题在于搜索的结点数量太多，因为在</w:t>
      </w:r>
      <w:r>
        <w:rPr>
          <w:rFonts w:asciiTheme="minorEastAsia" w:eastAsiaTheme="minorEastAsia" w:hAnsiTheme="minorEastAsia" w:cs="Times New Roman" w:hint="eastAsia"/>
        </w:rPr>
        <w:t>宽度</w:t>
      </w:r>
      <w:r w:rsidR="00E533E7" w:rsidRPr="00E533E7">
        <w:rPr>
          <w:rFonts w:asciiTheme="minorEastAsia" w:eastAsiaTheme="minorEastAsia" w:hAnsiTheme="minorEastAsia" w:cs="Times New Roman" w:hint="eastAsia"/>
        </w:rPr>
        <w:t>优先搜索法中，每一个可能扩展出的结点都是搜索的对象。随着结点在搜索树上的深度增大，搜索的结点数会很快增长，并以指数形式扩张，从而所需的存储空间和搜索花费的时间也会成倍增长。</w:t>
      </w:r>
    </w:p>
    <w:p w:rsidR="00E533E7" w:rsidRPr="00E533E7" w:rsidRDefault="00E533E7" w:rsidP="00E533E7">
      <w:pPr>
        <w:pStyle w:val="a8"/>
        <w:snapToGrid w:val="0"/>
        <w:spacing w:beforeLines="50" w:before="156"/>
        <w:ind w:firstLineChars="200" w:firstLine="480"/>
        <w:rPr>
          <w:rFonts w:asciiTheme="minorEastAsia" w:eastAsiaTheme="minorEastAsia" w:hAnsiTheme="minorEastAsia" w:cs="Times New Roman"/>
        </w:rPr>
      </w:pPr>
      <w:r w:rsidRPr="00E533E7">
        <w:rPr>
          <w:rFonts w:asciiTheme="minorEastAsia" w:eastAsiaTheme="minorEastAsia" w:hAnsiTheme="minorEastAsia" w:cs="Times New Roman" w:hint="eastAsia"/>
        </w:rPr>
        <w:t>我们可以发现采用A*算法</w:t>
      </w:r>
      <w:proofErr w:type="gramStart"/>
      <w:r w:rsidRPr="00E533E7">
        <w:rPr>
          <w:rFonts w:asciiTheme="minorEastAsia" w:eastAsiaTheme="minorEastAsia" w:hAnsiTheme="minorEastAsia" w:cs="Times New Roman" w:hint="eastAsia"/>
        </w:rPr>
        <w:t>求解八</w:t>
      </w:r>
      <w:proofErr w:type="gramEnd"/>
      <w:r w:rsidRPr="00E533E7">
        <w:rPr>
          <w:rFonts w:asciiTheme="minorEastAsia" w:eastAsiaTheme="minorEastAsia" w:hAnsiTheme="minorEastAsia" w:cs="Times New Roman" w:hint="eastAsia"/>
        </w:rPr>
        <w:t>数码问题时间以及搜索的节点数目远远小于采用宽度优先搜索算法，这说明对于八数码问题，选用的启发性信息有利于搜索效率的提高。</w:t>
      </w:r>
    </w:p>
    <w:p w:rsidR="00D66031" w:rsidRDefault="00D66031" w:rsidP="00D66031">
      <w:pPr>
        <w:pStyle w:val="a8"/>
        <w:snapToGrid w:val="0"/>
        <w:outlineLvl w:val="0"/>
        <w:rPr>
          <w:rFonts w:ascii="Times New Roman" w:cs="Times New Roman"/>
          <w:b/>
          <w:bCs/>
        </w:rPr>
      </w:pPr>
      <w:r>
        <w:rPr>
          <w:rFonts w:ascii="Times New Roman" w:cs="Times New Roman" w:hint="eastAsia"/>
          <w:b/>
          <w:bCs/>
        </w:rPr>
        <w:t>六、实验结果</w:t>
      </w:r>
    </w:p>
    <w:p w:rsidR="001B14B7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版本</w:t>
      </w:r>
      <w:r w:rsidRPr="00D22908">
        <w:rPr>
          <w:rFonts w:ascii="Times New Roman" w:hAnsi="Times New Roman" w:cs="Times New Roman" w:hint="eastAsia"/>
        </w:rPr>
        <w:t>1</w:t>
      </w:r>
      <w:r w:rsidRPr="00D22908">
        <w:rPr>
          <w:rFonts w:ascii="Times New Roman" w:hAnsi="Times New Roman" w:cs="Times New Roman" w:hint="eastAsia"/>
        </w:rPr>
        <w:t>：采用</w:t>
      </w:r>
      <w:r w:rsidRPr="00D22908">
        <w:rPr>
          <w:rFonts w:ascii="Times New Roman" w:hAnsi="Times New Roman" w:cs="Times New Roman" w:hint="eastAsia"/>
        </w:rPr>
        <w:t>A*</w:t>
      </w:r>
      <w:r w:rsidRPr="00D22908">
        <w:rPr>
          <w:rFonts w:ascii="Times New Roman" w:hAnsi="Times New Roman" w:cs="Times New Roman" w:hint="eastAsia"/>
        </w:rPr>
        <w:t>算法</w:t>
      </w:r>
    </w:p>
    <w:p w:rsidR="00D22908" w:rsidRPr="00D22908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（</w:t>
      </w:r>
      <w:r w:rsidRPr="00D22908">
        <w:rPr>
          <w:rFonts w:ascii="Times New Roman" w:hAnsi="Times New Roman" w:cs="Times New Roman" w:hint="eastAsia"/>
        </w:rPr>
        <w:t>1</w:t>
      </w:r>
      <w:r w:rsidRPr="00D22908">
        <w:rPr>
          <w:rFonts w:ascii="Times New Roman" w:hAnsi="Times New Roman" w:cs="Times New Roman" w:hint="eastAsia"/>
        </w:rPr>
        <w:t>）增加程序运行的</w:t>
      </w:r>
      <w:r w:rsidRPr="00D22908">
        <w:rPr>
          <w:rFonts w:ascii="Times New Roman" w:hAnsi="Times New Roman" w:cs="Times New Roman" w:hint="eastAsia"/>
        </w:rPr>
        <w:t>GUI</w:t>
      </w:r>
      <w:r w:rsidRPr="00D22908">
        <w:rPr>
          <w:rFonts w:ascii="Times New Roman" w:hAnsi="Times New Roman" w:cs="Times New Roman" w:hint="eastAsia"/>
        </w:rPr>
        <w:t>界面</w:t>
      </w:r>
      <w:r w:rsidR="001B14B7">
        <w:rPr>
          <w:rFonts w:ascii="Times New Roman" w:hAnsi="Times New Roman" w:cs="Times New Roman" w:hint="eastAsia"/>
        </w:rPr>
        <w:t>；</w:t>
      </w:r>
    </w:p>
    <w:p w:rsidR="00D22908" w:rsidRPr="00D22908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（</w:t>
      </w:r>
      <w:r w:rsidRPr="00D22908">
        <w:rPr>
          <w:rFonts w:ascii="Times New Roman" w:hAnsi="Times New Roman" w:cs="Times New Roman" w:hint="eastAsia"/>
        </w:rPr>
        <w:t>2</w:t>
      </w:r>
      <w:r w:rsidRPr="00D22908">
        <w:rPr>
          <w:rFonts w:ascii="Times New Roman" w:hAnsi="Times New Roman" w:cs="Times New Roman" w:hint="eastAsia"/>
        </w:rPr>
        <w:t>）增加用户输入功能，具体的输入功能自行设置</w:t>
      </w:r>
      <w:r w:rsidR="001B14B7">
        <w:rPr>
          <w:rFonts w:ascii="Times New Roman" w:hAnsi="Times New Roman" w:cs="Times New Roman" w:hint="eastAsia"/>
        </w:rPr>
        <w:t>；</w:t>
      </w:r>
    </w:p>
    <w:p w:rsidR="00D22908" w:rsidRPr="00D22908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（</w:t>
      </w:r>
      <w:r w:rsidRPr="00D22908">
        <w:rPr>
          <w:rFonts w:ascii="Times New Roman" w:hAnsi="Times New Roman" w:cs="Times New Roman" w:hint="eastAsia"/>
        </w:rPr>
        <w:t>3</w:t>
      </w:r>
      <w:r w:rsidRPr="00D22908">
        <w:rPr>
          <w:rFonts w:ascii="Times New Roman" w:hAnsi="Times New Roman" w:cs="Times New Roman" w:hint="eastAsia"/>
        </w:rPr>
        <w:t>）增加把问题求解过程写入文件的功能，具体功能请自行设置。</w:t>
      </w:r>
    </w:p>
    <w:p w:rsidR="00D22908" w:rsidRPr="00D22908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版本</w:t>
      </w:r>
      <w:r w:rsidRPr="00D22908">
        <w:rPr>
          <w:rFonts w:ascii="Times New Roman" w:hAnsi="Times New Roman" w:cs="Times New Roman" w:hint="eastAsia"/>
        </w:rPr>
        <w:t>2</w:t>
      </w:r>
      <w:r w:rsidRPr="00D22908">
        <w:rPr>
          <w:rFonts w:ascii="Times New Roman" w:hAnsi="Times New Roman" w:cs="Times New Roman" w:hint="eastAsia"/>
        </w:rPr>
        <w:t>：采用第</w:t>
      </w:r>
      <w:r w:rsidRPr="00D22908">
        <w:rPr>
          <w:rFonts w:ascii="Times New Roman" w:hAnsi="Times New Roman" w:cs="Times New Roman" w:hint="eastAsia"/>
        </w:rPr>
        <w:t>2</w:t>
      </w:r>
      <w:r w:rsidRPr="00D22908">
        <w:rPr>
          <w:rFonts w:ascii="Times New Roman" w:hAnsi="Times New Roman" w:cs="Times New Roman" w:hint="eastAsia"/>
        </w:rPr>
        <w:t>种方法</w:t>
      </w:r>
      <w:proofErr w:type="gramStart"/>
      <w:r w:rsidRPr="00D22908">
        <w:rPr>
          <w:rFonts w:ascii="Times New Roman" w:hAnsi="Times New Roman" w:cs="Times New Roman" w:hint="eastAsia"/>
        </w:rPr>
        <w:t>求解八</w:t>
      </w:r>
      <w:proofErr w:type="gramEnd"/>
      <w:r w:rsidRPr="00D22908">
        <w:rPr>
          <w:rFonts w:ascii="Times New Roman" w:hAnsi="Times New Roman" w:cs="Times New Roman" w:hint="eastAsia"/>
        </w:rPr>
        <w:t>数码问题，并把算法阐述清楚。增加注释行。</w:t>
      </w:r>
    </w:p>
    <w:p w:rsidR="00D22908" w:rsidRPr="00D22908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版本</w:t>
      </w:r>
      <w:r w:rsidRPr="00D22908">
        <w:rPr>
          <w:rFonts w:ascii="Times New Roman" w:hAnsi="Times New Roman" w:cs="Times New Roman" w:hint="eastAsia"/>
        </w:rPr>
        <w:t>3</w:t>
      </w:r>
      <w:r w:rsidRPr="00D22908">
        <w:rPr>
          <w:rFonts w:ascii="Times New Roman" w:hAnsi="Times New Roman" w:cs="Times New Roman" w:hint="eastAsia"/>
        </w:rPr>
        <w:t>：采用第</w:t>
      </w:r>
      <w:r w:rsidRPr="00D22908">
        <w:rPr>
          <w:rFonts w:ascii="Times New Roman" w:hAnsi="Times New Roman" w:cs="Times New Roman" w:hint="eastAsia"/>
        </w:rPr>
        <w:t>3</w:t>
      </w:r>
      <w:r w:rsidRPr="00D22908">
        <w:rPr>
          <w:rFonts w:ascii="Times New Roman" w:hAnsi="Times New Roman" w:cs="Times New Roman" w:hint="eastAsia"/>
        </w:rPr>
        <w:t>种方法</w:t>
      </w:r>
      <w:proofErr w:type="gramStart"/>
      <w:r w:rsidRPr="00D22908">
        <w:rPr>
          <w:rFonts w:ascii="Times New Roman" w:hAnsi="Times New Roman" w:cs="Times New Roman" w:hint="eastAsia"/>
        </w:rPr>
        <w:t>求解八</w:t>
      </w:r>
      <w:proofErr w:type="gramEnd"/>
      <w:r w:rsidRPr="00D22908">
        <w:rPr>
          <w:rFonts w:ascii="Times New Roman" w:hAnsi="Times New Roman" w:cs="Times New Roman" w:hint="eastAsia"/>
        </w:rPr>
        <w:t>数码问题，并把算法阐述清楚。增加注释行。</w:t>
      </w:r>
    </w:p>
    <w:p w:rsidR="00D66031" w:rsidRDefault="00D22908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 w:rsidRPr="00D22908">
        <w:rPr>
          <w:rFonts w:ascii="Times New Roman" w:hAnsi="Times New Roman" w:cs="Times New Roman" w:hint="eastAsia"/>
        </w:rPr>
        <w:t>版本</w:t>
      </w:r>
      <w:r w:rsidRPr="00D22908">
        <w:rPr>
          <w:rFonts w:ascii="Times New Roman" w:hAnsi="Times New Roman" w:cs="Times New Roman" w:hint="eastAsia"/>
        </w:rPr>
        <w:t>4</w:t>
      </w:r>
      <w:r w:rsidRPr="00D22908">
        <w:rPr>
          <w:rFonts w:ascii="Times New Roman" w:hAnsi="Times New Roman" w:cs="Times New Roman" w:hint="eastAsia"/>
        </w:rPr>
        <w:t>：做一个网页</w:t>
      </w:r>
      <w:proofErr w:type="gramStart"/>
      <w:r w:rsidRPr="00D22908">
        <w:rPr>
          <w:rFonts w:ascii="Times New Roman" w:hAnsi="Times New Roman" w:cs="Times New Roman" w:hint="eastAsia"/>
        </w:rPr>
        <w:t>端运行八</w:t>
      </w:r>
      <w:proofErr w:type="gramEnd"/>
      <w:r w:rsidRPr="00D22908">
        <w:rPr>
          <w:rFonts w:ascii="Times New Roman" w:hAnsi="Times New Roman" w:cs="Times New Roman" w:hint="eastAsia"/>
        </w:rPr>
        <w:t>数码问题。</w:t>
      </w:r>
    </w:p>
    <w:p w:rsidR="00624C9B" w:rsidRPr="00D66031" w:rsidRDefault="00624C9B" w:rsidP="00D22908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具体实现截图如下：</w:t>
      </w:r>
    </w:p>
    <w:p w:rsidR="000A5F28" w:rsidRPr="00F905B4" w:rsidRDefault="00E47BA3" w:rsidP="00E47BA3">
      <w:pPr>
        <w:pStyle w:val="a8"/>
        <w:snapToGrid w:val="0"/>
        <w:outlineLvl w:val="0"/>
        <w:rPr>
          <w:b/>
        </w:rPr>
      </w:pPr>
      <w:r w:rsidRPr="00F905B4">
        <w:rPr>
          <w:rFonts w:hint="eastAsia"/>
          <w:b/>
        </w:rPr>
        <w:t>（1）增加程序运行的GUI界面；</w:t>
      </w:r>
    </w:p>
    <w:p w:rsidR="00B7068C" w:rsidRDefault="00B7068C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697017" wp14:editId="4E285A88">
            <wp:extent cx="5274310" cy="25444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F9" w:rsidRDefault="006661F9" w:rsidP="00D66031">
      <w:pPr>
        <w:pStyle w:val="a8"/>
        <w:snapToGrid w:val="0"/>
        <w:outlineLvl w:val="0"/>
        <w:rPr>
          <w:b/>
        </w:rPr>
      </w:pPr>
      <w:r w:rsidRPr="00F76F3D">
        <w:rPr>
          <w:rFonts w:hint="eastAsia"/>
          <w:b/>
        </w:rPr>
        <w:lastRenderedPageBreak/>
        <w:t>（2）增加用户输入功能，具体的输入功能自行设置；</w:t>
      </w:r>
    </w:p>
    <w:p w:rsidR="00123FEF" w:rsidRPr="00123FEF" w:rsidRDefault="00123FEF" w:rsidP="00123FEF">
      <w:pPr>
        <w:pStyle w:val="a8"/>
        <w:snapToGrid w:val="0"/>
        <w:ind w:firstLineChars="200" w:firstLine="480"/>
        <w:outlineLvl w:val="0"/>
      </w:pPr>
      <w:r w:rsidRPr="00123FEF">
        <w:rPr>
          <w:rFonts w:hint="eastAsia"/>
        </w:rPr>
        <w:t>用户可以输入0-9数字的初始和目标状态排列</w:t>
      </w:r>
      <w:r w:rsidR="009531F0">
        <w:rPr>
          <w:rFonts w:hint="eastAsia"/>
        </w:rPr>
        <w:t>，并选择需要使用的算法。</w:t>
      </w:r>
    </w:p>
    <w:p w:rsidR="0010166C" w:rsidRDefault="0010166C" w:rsidP="00D66031">
      <w:pPr>
        <w:pStyle w:val="a8"/>
        <w:snapToGrid w:val="0"/>
        <w:outlineLvl w:val="0"/>
      </w:pPr>
      <w:r>
        <w:rPr>
          <w:noProof/>
        </w:rPr>
        <w:drawing>
          <wp:inline distT="0" distB="0" distL="0" distR="0" wp14:anchorId="787CE627" wp14:editId="357F82D9">
            <wp:extent cx="5274310" cy="2544445"/>
            <wp:effectExtent l="0" t="0" r="254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4C" w:rsidRPr="00D86D5C" w:rsidRDefault="009A644C" w:rsidP="007F4B51">
      <w:pPr>
        <w:pStyle w:val="a8"/>
        <w:snapToGrid w:val="0"/>
        <w:ind w:firstLineChars="200" w:firstLine="480"/>
        <w:outlineLvl w:val="0"/>
      </w:pPr>
      <w:r>
        <w:rPr>
          <w:rFonts w:hint="eastAsia"/>
        </w:rPr>
        <w:t>当输入的初始状态</w:t>
      </w:r>
      <w:r w:rsidR="007F4B51">
        <w:rPr>
          <w:rFonts w:hint="eastAsia"/>
        </w:rPr>
        <w:t>不能到达目标状态时，出现提示。</w:t>
      </w:r>
    </w:p>
    <w:p w:rsidR="00B7068C" w:rsidRDefault="00B513DC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11297E" wp14:editId="14A53F68">
            <wp:extent cx="5274310" cy="25444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47" w:rsidRDefault="00716D47" w:rsidP="00A15474">
      <w:pPr>
        <w:pStyle w:val="a8"/>
        <w:snapToGrid w:val="0"/>
        <w:ind w:firstLineChars="200" w:firstLine="48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当输入的数字不满足</w:t>
      </w:r>
      <w:r>
        <w:rPr>
          <w:rFonts w:ascii="Times New Roman" w:hAnsi="Times New Roman" w:cs="Times New Roman" w:hint="eastAsia"/>
        </w:rPr>
        <w:t>0-9</w:t>
      </w:r>
      <w:r>
        <w:rPr>
          <w:rFonts w:ascii="Times New Roman" w:hAnsi="Times New Roman" w:cs="Times New Roman" w:hint="eastAsia"/>
        </w:rPr>
        <w:t>（如</w:t>
      </w: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）时，出现提示。</w:t>
      </w:r>
    </w:p>
    <w:p w:rsidR="00846F43" w:rsidRDefault="00846F43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8D49A8" wp14:editId="3E612C65">
            <wp:extent cx="5274310" cy="25444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A30" w:rsidRDefault="00847A30" w:rsidP="00847A30">
      <w:pPr>
        <w:pStyle w:val="a8"/>
        <w:snapToGrid w:val="0"/>
        <w:ind w:firstLineChars="200" w:firstLine="48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点击</w:t>
      </w:r>
      <w:r>
        <w:rPr>
          <w:rFonts w:ascii="Times New Roman" w:hAnsi="Times New Roman" w:cs="Times New Roman" w:hint="eastAsia"/>
        </w:rPr>
        <w:t>Restore</w:t>
      </w:r>
      <w:r>
        <w:rPr>
          <w:rFonts w:ascii="Times New Roman" w:hAnsi="Times New Roman" w:cs="Times New Roman" w:hint="eastAsia"/>
        </w:rPr>
        <w:t>按钮可以重置输入。</w:t>
      </w:r>
    </w:p>
    <w:p w:rsidR="00265505" w:rsidRDefault="00265505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B1EC46" wp14:editId="7AC81A78">
            <wp:extent cx="5274310" cy="25444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143" w:rsidRPr="001D0FEE" w:rsidRDefault="00153808" w:rsidP="00D66031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 w:rsidRPr="001D0FEE">
        <w:rPr>
          <w:rFonts w:ascii="Times New Roman" w:hAnsi="Times New Roman" w:cs="Times New Roman" w:hint="eastAsia"/>
          <w:b/>
        </w:rPr>
        <w:t>（</w:t>
      </w:r>
      <w:r w:rsidRPr="001D0FEE">
        <w:rPr>
          <w:rFonts w:ascii="Times New Roman" w:hAnsi="Times New Roman" w:cs="Times New Roman" w:hint="eastAsia"/>
          <w:b/>
        </w:rPr>
        <w:t>3</w:t>
      </w:r>
      <w:r w:rsidRPr="001D0FEE">
        <w:rPr>
          <w:rFonts w:ascii="Times New Roman" w:hAnsi="Times New Roman" w:cs="Times New Roman" w:hint="eastAsia"/>
          <w:b/>
        </w:rPr>
        <w:t>）采用</w:t>
      </w:r>
      <w:r w:rsidRPr="001D0FEE">
        <w:rPr>
          <w:rFonts w:ascii="Times New Roman" w:hAnsi="Times New Roman" w:cs="Times New Roman" w:hint="eastAsia"/>
          <w:b/>
        </w:rPr>
        <w:t>A*</w:t>
      </w:r>
      <w:r w:rsidRPr="001D0FEE">
        <w:rPr>
          <w:rFonts w:ascii="Times New Roman" w:hAnsi="Times New Roman" w:cs="Times New Roman" w:hint="eastAsia"/>
          <w:b/>
        </w:rPr>
        <w:t>算法</w:t>
      </w:r>
      <w:r w:rsidR="001D0FEE">
        <w:rPr>
          <w:rFonts w:ascii="Times New Roman" w:hAnsi="Times New Roman" w:cs="Times New Roman" w:hint="eastAsia"/>
          <w:b/>
        </w:rPr>
        <w:t>实现八数码</w:t>
      </w:r>
      <w:r w:rsidR="00517AEB">
        <w:rPr>
          <w:rFonts w:ascii="Times New Roman" w:hAnsi="Times New Roman" w:cs="Times New Roman" w:hint="eastAsia"/>
          <w:b/>
        </w:rPr>
        <w:t>；</w:t>
      </w:r>
    </w:p>
    <w:p w:rsidR="00B7068C" w:rsidRDefault="00DF03CB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2ACEF" wp14:editId="422A7AFC">
            <wp:extent cx="5274310" cy="25444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7D" w:rsidRDefault="0085347D" w:rsidP="00AF71A5">
      <w:pPr>
        <w:pStyle w:val="a8"/>
        <w:snapToGrid w:val="0"/>
        <w:ind w:firstLineChars="200" w:firstLine="48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process</w:t>
      </w:r>
      <w:r>
        <w:rPr>
          <w:rFonts w:ascii="Times New Roman" w:hAnsi="Times New Roman" w:cs="Times New Roman" w:hint="eastAsia"/>
        </w:rPr>
        <w:t>模块中显示了</w:t>
      </w:r>
      <w:r w:rsidR="00336603">
        <w:rPr>
          <w:rFonts w:ascii="Times New Roman" w:hAnsi="Times New Roman" w:cs="Times New Roman" w:hint="eastAsia"/>
        </w:rPr>
        <w:t>八数码的</w:t>
      </w:r>
      <w:r>
        <w:rPr>
          <w:rFonts w:ascii="Times New Roman" w:hAnsi="Times New Roman" w:cs="Times New Roman" w:hint="eastAsia"/>
        </w:rPr>
        <w:t>运行过程</w:t>
      </w:r>
      <w:r w:rsidR="00AF71A5"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可以在下方</w:t>
      </w:r>
      <w:r w:rsidR="00AF71A5">
        <w:rPr>
          <w:rFonts w:ascii="Times New Roman" w:hAnsi="Times New Roman" w:cs="Times New Roman" w:hint="eastAsia"/>
        </w:rPr>
        <w:t>输入步骤数并点击</w:t>
      </w:r>
      <w:r w:rsidR="00AF71A5">
        <w:rPr>
          <w:rFonts w:ascii="Times New Roman" w:hAnsi="Times New Roman" w:cs="Times New Roman"/>
        </w:rPr>
        <w:t>G</w:t>
      </w:r>
      <w:r w:rsidR="00AF71A5">
        <w:rPr>
          <w:rFonts w:ascii="Times New Roman" w:hAnsi="Times New Roman" w:cs="Times New Roman" w:hint="eastAsia"/>
        </w:rPr>
        <w:t>o</w:t>
      </w:r>
      <w:r w:rsidR="00AF71A5">
        <w:rPr>
          <w:rFonts w:ascii="Times New Roman" w:hAnsi="Times New Roman" w:cs="Times New Roman" w:hint="eastAsia"/>
        </w:rPr>
        <w:t>按钮</w:t>
      </w:r>
      <w:r>
        <w:rPr>
          <w:rFonts w:ascii="Times New Roman" w:hAnsi="Times New Roman" w:cs="Times New Roman" w:hint="eastAsia"/>
        </w:rPr>
        <w:t>查看具体步骤（如第</w:t>
      </w: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步）的结果。</w:t>
      </w:r>
    </w:p>
    <w:p w:rsidR="00B7068C" w:rsidRDefault="00A47005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98908" wp14:editId="5E507AE5">
            <wp:extent cx="5274310" cy="25444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F9" w:rsidRPr="00AA16AC" w:rsidRDefault="006661F9" w:rsidP="00D66031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 w:rsidRPr="00AA16AC">
        <w:rPr>
          <w:rFonts w:ascii="Times New Roman" w:hAnsi="Times New Roman" w:cs="Times New Roman" w:hint="eastAsia"/>
          <w:b/>
        </w:rPr>
        <w:t>（</w:t>
      </w:r>
      <w:r w:rsidR="00675E1E" w:rsidRPr="00AA16AC">
        <w:rPr>
          <w:rFonts w:ascii="Times New Roman" w:hAnsi="Times New Roman" w:cs="Times New Roman" w:hint="eastAsia"/>
          <w:b/>
        </w:rPr>
        <w:t>4</w:t>
      </w:r>
      <w:r w:rsidRPr="00AA16AC">
        <w:rPr>
          <w:rFonts w:ascii="Times New Roman" w:hAnsi="Times New Roman" w:cs="Times New Roman" w:hint="eastAsia"/>
          <w:b/>
        </w:rPr>
        <w:t>）增加把问题求解过程写入文件的功能，具体功能请自行设置。</w:t>
      </w:r>
    </w:p>
    <w:p w:rsidR="00A0195E" w:rsidRPr="006661F9" w:rsidRDefault="00A0195E" w:rsidP="00A0195E">
      <w:pPr>
        <w:pStyle w:val="a8"/>
        <w:snapToGrid w:val="0"/>
        <w:ind w:firstLineChars="200" w:firstLine="48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process</w:t>
      </w:r>
      <w:r>
        <w:rPr>
          <w:rFonts w:ascii="Times New Roman" w:hAnsi="Times New Roman" w:cs="Times New Roman" w:hint="eastAsia"/>
        </w:rPr>
        <w:t>模块中的</w:t>
      </w:r>
      <w:r>
        <w:rPr>
          <w:rFonts w:ascii="Times New Roman" w:hAnsi="Times New Roman" w:cs="Times New Roman" w:hint="eastAsia"/>
        </w:rPr>
        <w:t>log</w:t>
      </w:r>
      <w:r>
        <w:rPr>
          <w:rFonts w:ascii="Times New Roman" w:hAnsi="Times New Roman" w:cs="Times New Roman" w:hint="eastAsia"/>
        </w:rPr>
        <w:t>按钮可以查看问题的求解过程</w:t>
      </w:r>
      <w:r w:rsidR="002A1B7C">
        <w:rPr>
          <w:rFonts w:ascii="Times New Roman" w:hAnsi="Times New Roman" w:cs="Times New Roman" w:hint="eastAsia"/>
        </w:rPr>
        <w:t>。程序会自动生成</w:t>
      </w:r>
      <w:r w:rsidR="002A1B7C">
        <w:rPr>
          <w:rFonts w:ascii="Times New Roman" w:hAnsi="Times New Roman" w:cs="Times New Roman" w:hint="eastAsia"/>
        </w:rPr>
        <w:t>log</w:t>
      </w:r>
      <w:r w:rsidR="002A1B7C">
        <w:rPr>
          <w:rFonts w:ascii="Times New Roman" w:hAnsi="Times New Roman" w:cs="Times New Roman"/>
        </w:rPr>
        <w:t>_</w:t>
      </w:r>
      <w:r w:rsidR="002A1B7C">
        <w:rPr>
          <w:rFonts w:ascii="Times New Roman" w:hAnsi="Times New Roman" w:cs="Times New Roman" w:hint="eastAsia"/>
        </w:rPr>
        <w:t>output.</w:t>
      </w:r>
      <w:r w:rsidR="002A1B7C">
        <w:rPr>
          <w:rFonts w:ascii="Times New Roman" w:hAnsi="Times New Roman" w:cs="Times New Roman"/>
        </w:rPr>
        <w:t>t</w:t>
      </w:r>
      <w:r w:rsidR="002A1B7C">
        <w:rPr>
          <w:rFonts w:ascii="Times New Roman" w:hAnsi="Times New Roman" w:cs="Times New Roman" w:hint="eastAsia"/>
        </w:rPr>
        <w:t>xt</w:t>
      </w:r>
      <w:r w:rsidR="002A1B7C">
        <w:rPr>
          <w:rFonts w:ascii="Times New Roman" w:hAnsi="Times New Roman" w:cs="Times New Roman" w:hint="eastAsia"/>
        </w:rPr>
        <w:t>文件</w:t>
      </w:r>
      <w:r w:rsidR="005D2016">
        <w:rPr>
          <w:rFonts w:ascii="Times New Roman" w:hAnsi="Times New Roman" w:cs="Times New Roman" w:hint="eastAsia"/>
        </w:rPr>
        <w:t>，见本次八数码问题的求解过程写入文件。</w:t>
      </w:r>
    </w:p>
    <w:p w:rsidR="00822843" w:rsidRDefault="00822843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4845FB" wp14:editId="219F9907">
            <wp:extent cx="1841595" cy="2654436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BB" w:rsidRDefault="009468BB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428F46" wp14:editId="5479F4E2">
            <wp:extent cx="5274310" cy="1854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A82" w:rsidRDefault="00D32A82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521807" wp14:editId="295F8AF8">
            <wp:extent cx="5188217" cy="421026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326">
        <w:rPr>
          <w:rFonts w:ascii="Times New Roman" w:hAnsi="Times New Roman" w:cs="Times New Roman" w:hint="eastAsia"/>
        </w:rPr>
        <w:t xml:space="preserve"> </w:t>
      </w:r>
      <w:r w:rsidR="000C6326">
        <w:rPr>
          <w:rFonts w:ascii="Times New Roman" w:hAnsi="Times New Roman" w:cs="Times New Roman"/>
        </w:rPr>
        <w:t xml:space="preserve">  </w:t>
      </w:r>
    </w:p>
    <w:p w:rsidR="00AF1087" w:rsidRPr="00AA16AC" w:rsidRDefault="007F1137" w:rsidP="00633F27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 w:rsidRPr="00AA16AC">
        <w:rPr>
          <w:rFonts w:ascii="Times New Roman" w:hAnsi="Times New Roman" w:cs="Times New Roman" w:hint="eastAsia"/>
          <w:b/>
        </w:rPr>
        <w:t>（</w:t>
      </w:r>
      <w:r w:rsidR="00AA16AC" w:rsidRPr="00AA16AC">
        <w:rPr>
          <w:rFonts w:ascii="Times New Roman" w:hAnsi="Times New Roman" w:cs="Times New Roman" w:hint="eastAsia"/>
          <w:b/>
        </w:rPr>
        <w:t>5</w:t>
      </w:r>
      <w:r w:rsidRPr="00AA16AC">
        <w:rPr>
          <w:rFonts w:ascii="Times New Roman" w:hAnsi="Times New Roman" w:cs="Times New Roman" w:hint="eastAsia"/>
          <w:b/>
        </w:rPr>
        <w:t>）采用宽度优先遍历算法</w:t>
      </w:r>
      <w:proofErr w:type="gramStart"/>
      <w:r w:rsidRPr="00AA16AC">
        <w:rPr>
          <w:rFonts w:ascii="Times New Roman" w:hAnsi="Times New Roman" w:cs="Times New Roman" w:hint="eastAsia"/>
          <w:b/>
        </w:rPr>
        <w:t>求解八</w:t>
      </w:r>
      <w:proofErr w:type="gramEnd"/>
      <w:r w:rsidRPr="00AA16AC">
        <w:rPr>
          <w:rFonts w:ascii="Times New Roman" w:hAnsi="Times New Roman" w:cs="Times New Roman" w:hint="eastAsia"/>
          <w:b/>
        </w:rPr>
        <w:t>数码问题，并把算法阐述清楚。增加注释行。</w:t>
      </w:r>
      <w:r w:rsidR="00AF1087" w:rsidRPr="00AA16AC">
        <w:rPr>
          <w:rFonts w:ascii="Times New Roman" w:hAnsi="Times New Roman" w:cs="Times New Roman" w:hint="eastAsia"/>
          <w:b/>
        </w:rPr>
        <w:t>在</w:t>
      </w:r>
      <w:r w:rsidR="00AF1087" w:rsidRPr="00AA16AC">
        <w:rPr>
          <w:rFonts w:ascii="Times New Roman" w:hAnsi="Times New Roman" w:cs="Times New Roman" w:hint="eastAsia"/>
          <w:b/>
        </w:rPr>
        <w:t>Choose</w:t>
      </w:r>
      <w:r w:rsidR="00AF1087" w:rsidRPr="00AA16AC">
        <w:rPr>
          <w:rFonts w:ascii="Times New Roman" w:hAnsi="Times New Roman" w:cs="Times New Roman"/>
          <w:b/>
        </w:rPr>
        <w:t xml:space="preserve"> </w:t>
      </w:r>
      <w:r w:rsidR="00AF1087" w:rsidRPr="00AA16AC">
        <w:rPr>
          <w:rFonts w:ascii="Times New Roman" w:hAnsi="Times New Roman" w:cs="Times New Roman" w:hint="eastAsia"/>
          <w:b/>
        </w:rPr>
        <w:t>the</w:t>
      </w:r>
      <w:r w:rsidR="00AF1087" w:rsidRPr="00AA16AC">
        <w:rPr>
          <w:rFonts w:ascii="Times New Roman" w:hAnsi="Times New Roman" w:cs="Times New Roman"/>
          <w:b/>
        </w:rPr>
        <w:t xml:space="preserve"> algorithm</w:t>
      </w:r>
      <w:r w:rsidR="00AF1087" w:rsidRPr="00AA16AC">
        <w:rPr>
          <w:rFonts w:ascii="Times New Roman" w:hAnsi="Times New Roman" w:cs="Times New Roman" w:hint="eastAsia"/>
          <w:b/>
        </w:rPr>
        <w:t>中可选择宽度</w:t>
      </w:r>
      <w:r w:rsidR="001B6238" w:rsidRPr="00AA16AC">
        <w:rPr>
          <w:rFonts w:ascii="Times New Roman" w:hAnsi="Times New Roman" w:cs="Times New Roman" w:hint="eastAsia"/>
          <w:b/>
        </w:rPr>
        <w:t>遍历</w:t>
      </w:r>
      <w:r w:rsidR="00AF1087" w:rsidRPr="00AA16AC">
        <w:rPr>
          <w:rFonts w:ascii="Times New Roman" w:hAnsi="Times New Roman" w:cs="Times New Roman" w:hint="eastAsia"/>
          <w:b/>
        </w:rPr>
        <w:t>选项</w:t>
      </w:r>
      <w:r w:rsidR="00367C17" w:rsidRPr="00AA16AC">
        <w:rPr>
          <w:rFonts w:ascii="Times New Roman" w:hAnsi="Times New Roman" w:cs="Times New Roman" w:hint="eastAsia"/>
          <w:b/>
        </w:rPr>
        <w:t>。</w:t>
      </w:r>
    </w:p>
    <w:p w:rsidR="00633F27" w:rsidRDefault="00633F27" w:rsidP="00633F27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8FEFCD" wp14:editId="64DC2C25">
            <wp:extent cx="2447778" cy="1046502"/>
            <wp:effectExtent l="0" t="0" r="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1955" b="17778"/>
                    <a:stretch/>
                  </pic:blipFill>
                  <pic:spPr bwMode="auto">
                    <a:xfrm>
                      <a:off x="0" y="0"/>
                      <a:ext cx="2635474" cy="112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6849" w:rsidRDefault="00736849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F5FB16" wp14:editId="7AAE6563">
            <wp:extent cx="5274310" cy="25355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CC2" w:rsidTr="00987CC2">
        <w:tc>
          <w:tcPr>
            <w:tcW w:w="8296" w:type="dxa"/>
          </w:tcPr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lastRenderedPageBreak/>
              <w:t xml:space="preserve">def </w:t>
            </w:r>
            <w:proofErr w:type="spellStart"/>
            <w:r w:rsidRPr="00987CC2">
              <w:rPr>
                <w:rFonts w:ascii="Times New Roman" w:hAnsi="Times New Roman" w:cs="Times New Roman"/>
              </w:rPr>
              <w:t>solvePuzzle_</w:t>
            </w:r>
            <w:proofErr w:type="gramStart"/>
            <w:r w:rsidR="00856159">
              <w:rPr>
                <w:rFonts w:ascii="Times New Roman" w:hAnsi="Times New Roman" w:cs="Times New Roman" w:hint="eastAsia"/>
              </w:rPr>
              <w:t>wid</w:t>
            </w:r>
            <w:r w:rsidRPr="00987CC2">
              <w:rPr>
                <w:rFonts w:ascii="Times New Roman" w:hAnsi="Times New Roman" w:cs="Times New Roman"/>
              </w:rPr>
              <w:t>th</w:t>
            </w:r>
            <w:proofErr w:type="spellEnd"/>
            <w:r w:rsidRPr="00987CC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87CC2">
              <w:rPr>
                <w:rFonts w:ascii="Times New Roman" w:hAnsi="Times New Roman" w:cs="Times New Roman"/>
              </w:rPr>
              <w:t>srcLayout</w:t>
            </w:r>
            <w:proofErr w:type="spellEnd"/>
            <w:r w:rsidRPr="00987C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987CC2">
              <w:rPr>
                <w:rFonts w:ascii="Times New Roman" w:hAnsi="Times New Roman" w:cs="Times New Roman"/>
              </w:rPr>
              <w:t>):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 w:hint="eastAsia"/>
              </w:rPr>
              <w:t xml:space="preserve">    #</w:t>
            </w:r>
            <w:r w:rsidRPr="00987CC2">
              <w:rPr>
                <w:rFonts w:ascii="Times New Roman" w:hAnsi="Times New Roman" w:cs="Times New Roman" w:hint="eastAsia"/>
              </w:rPr>
              <w:t>先进行判断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987CC2">
              <w:rPr>
                <w:rFonts w:ascii="Times New Roman" w:hAnsi="Times New Roman" w:cs="Times New Roman" w:hint="eastAsia"/>
              </w:rPr>
              <w:t>和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destLayout</w:t>
            </w:r>
            <w:proofErr w:type="spellEnd"/>
            <w:proofErr w:type="gramStart"/>
            <w:r w:rsidRPr="00987CC2">
              <w:rPr>
                <w:rFonts w:ascii="Times New Roman" w:hAnsi="Times New Roman" w:cs="Times New Roman" w:hint="eastAsia"/>
              </w:rPr>
              <w:t>逆序值</w:t>
            </w:r>
            <w:proofErr w:type="gramEnd"/>
            <w:r w:rsidRPr="00987CC2">
              <w:rPr>
                <w:rFonts w:ascii="Times New Roman" w:hAnsi="Times New Roman" w:cs="Times New Roman" w:hint="eastAsia"/>
              </w:rPr>
              <w:t>是否同是奇数或偶数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 w:hint="eastAsia"/>
              </w:rPr>
              <w:t xml:space="preserve">    #</w:t>
            </w:r>
            <w:r w:rsidRPr="00987CC2">
              <w:rPr>
                <w:rFonts w:ascii="Times New Roman" w:hAnsi="Times New Roman" w:cs="Times New Roman" w:hint="eastAsia"/>
              </w:rPr>
              <w:t>这是判断起始状态是否能够到达目标状态，</w:t>
            </w:r>
            <w:proofErr w:type="gramStart"/>
            <w:r w:rsidRPr="00987CC2">
              <w:rPr>
                <w:rFonts w:ascii="Times New Roman" w:hAnsi="Times New Roman" w:cs="Times New Roman" w:hint="eastAsia"/>
              </w:rPr>
              <w:t>同奇同</w:t>
            </w:r>
            <w:proofErr w:type="gramEnd"/>
            <w:r w:rsidRPr="00987CC2">
              <w:rPr>
                <w:rFonts w:ascii="Times New Roman" w:hAnsi="Times New Roman" w:cs="Times New Roman" w:hint="eastAsia"/>
              </w:rPr>
              <w:t>偶时才是可达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87CC2">
              <w:rPr>
                <w:rFonts w:ascii="Times New Roman" w:hAnsi="Times New Roman" w:cs="Times New Roman"/>
              </w:rPr>
              <w:t>src</w:t>
            </w:r>
            <w:proofErr w:type="spellEnd"/>
            <w:r w:rsidRPr="00987CC2">
              <w:rPr>
                <w:rFonts w:ascii="Times New Roman" w:hAnsi="Times New Roman" w:cs="Times New Roman"/>
              </w:rPr>
              <w:t>=</w:t>
            </w:r>
            <w:proofErr w:type="gramStart"/>
            <w:r w:rsidRPr="00987CC2">
              <w:rPr>
                <w:rFonts w:ascii="Times New Roman" w:hAnsi="Times New Roman" w:cs="Times New Roman"/>
              </w:rPr>
              <w:t>0;dest</w:t>
            </w:r>
            <w:proofErr w:type="gramEnd"/>
            <w:r w:rsidRPr="00987CC2">
              <w:rPr>
                <w:rFonts w:ascii="Times New Roman" w:hAnsi="Times New Roman" w:cs="Times New Roman"/>
              </w:rPr>
              <w:t>=0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for </w:t>
            </w:r>
            <w:proofErr w:type="spellStart"/>
            <w:r w:rsidRPr="00987CC2">
              <w:rPr>
                <w:rFonts w:ascii="Times New Roman" w:hAnsi="Times New Roman" w:cs="Times New Roman"/>
              </w:rPr>
              <w:t>i</w:t>
            </w:r>
            <w:proofErr w:type="spellEnd"/>
            <w:r w:rsidRPr="00987CC2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987CC2">
              <w:rPr>
                <w:rFonts w:ascii="Times New Roman" w:hAnsi="Times New Roman" w:cs="Times New Roman"/>
              </w:rPr>
              <w:t>range(</w:t>
            </w:r>
            <w:proofErr w:type="gramEnd"/>
            <w:r w:rsidRPr="00987CC2">
              <w:rPr>
                <w:rFonts w:ascii="Times New Roman" w:hAnsi="Times New Roman" w:cs="Times New Roman"/>
              </w:rPr>
              <w:t>1,9):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fist=0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for j in range(</w:t>
            </w:r>
            <w:proofErr w:type="gramStart"/>
            <w:r w:rsidRPr="00987CC2">
              <w:rPr>
                <w:rFonts w:ascii="Times New Roman" w:hAnsi="Times New Roman" w:cs="Times New Roman"/>
              </w:rPr>
              <w:t>0,i</w:t>
            </w:r>
            <w:proofErr w:type="gramEnd"/>
            <w:r w:rsidRPr="00987CC2">
              <w:rPr>
                <w:rFonts w:ascii="Times New Roman" w:hAnsi="Times New Roman" w:cs="Times New Roman"/>
              </w:rPr>
              <w:t>):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 w:hint="eastAsia"/>
              </w:rPr>
              <w:t xml:space="preserve">          if 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987CC2">
              <w:rPr>
                <w:rFonts w:ascii="Times New Roman" w:hAnsi="Times New Roman" w:cs="Times New Roman" w:hint="eastAsia"/>
              </w:rPr>
              <w:t>[j]&gt;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987CC2">
              <w:rPr>
                <w:rFonts w:ascii="Times New Roman" w:hAnsi="Times New Roman" w:cs="Times New Roman" w:hint="eastAsia"/>
              </w:rPr>
              <w:t>[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i</w:t>
            </w:r>
            <w:proofErr w:type="spellEnd"/>
            <w:r w:rsidRPr="00987CC2">
              <w:rPr>
                <w:rFonts w:ascii="Times New Roman" w:hAnsi="Times New Roman" w:cs="Times New Roman" w:hint="eastAsia"/>
              </w:rPr>
              <w:t xml:space="preserve">] and 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987CC2">
              <w:rPr>
                <w:rFonts w:ascii="Times New Roman" w:hAnsi="Times New Roman" w:cs="Times New Roman" w:hint="eastAsia"/>
              </w:rPr>
              <w:t>[</w:t>
            </w:r>
            <w:proofErr w:type="spellStart"/>
            <w:r w:rsidRPr="00987CC2">
              <w:rPr>
                <w:rFonts w:ascii="Times New Roman" w:hAnsi="Times New Roman" w:cs="Times New Roman" w:hint="eastAsia"/>
              </w:rPr>
              <w:t>i</w:t>
            </w:r>
            <w:proofErr w:type="spellEnd"/>
            <w:proofErr w:type="gramStart"/>
            <w:r w:rsidRPr="00987CC2">
              <w:rPr>
                <w:rFonts w:ascii="Times New Roman" w:hAnsi="Times New Roman" w:cs="Times New Roman" w:hint="eastAsia"/>
              </w:rPr>
              <w:t>]!=</w:t>
            </w:r>
            <w:proofErr w:type="gramEnd"/>
            <w:r w:rsidRPr="00987CC2">
              <w:rPr>
                <w:rFonts w:ascii="Times New Roman" w:hAnsi="Times New Roman" w:cs="Times New Roman" w:hint="eastAsia"/>
              </w:rPr>
              <w:t>'0':#0</w:t>
            </w:r>
            <w:r w:rsidRPr="00987CC2">
              <w:rPr>
                <w:rFonts w:ascii="Times New Roman" w:hAnsi="Times New Roman" w:cs="Times New Roman" w:hint="eastAsia"/>
              </w:rPr>
              <w:t>是</w:t>
            </w:r>
            <w:r w:rsidRPr="00987CC2">
              <w:rPr>
                <w:rFonts w:ascii="Times New Roman" w:hAnsi="Times New Roman" w:cs="Times New Roman" w:hint="eastAsia"/>
              </w:rPr>
              <w:t>false,'0'</w:t>
            </w:r>
            <w:r w:rsidRPr="00987CC2">
              <w:rPr>
                <w:rFonts w:ascii="Times New Roman" w:hAnsi="Times New Roman" w:cs="Times New Roman" w:hint="eastAsia"/>
              </w:rPr>
              <w:t>才是数字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      fist=fist+1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87CC2">
              <w:rPr>
                <w:rFonts w:ascii="Times New Roman" w:hAnsi="Times New Roman" w:cs="Times New Roman"/>
              </w:rPr>
              <w:t>src</w:t>
            </w:r>
            <w:proofErr w:type="spellEnd"/>
            <w:r w:rsidRPr="00987CC2">
              <w:rPr>
                <w:rFonts w:ascii="Times New Roman" w:hAnsi="Times New Roman" w:cs="Times New Roman"/>
              </w:rPr>
              <w:t>=</w:t>
            </w:r>
            <w:proofErr w:type="spellStart"/>
            <w:r w:rsidRPr="00987CC2">
              <w:rPr>
                <w:rFonts w:ascii="Times New Roman" w:hAnsi="Times New Roman" w:cs="Times New Roman"/>
              </w:rPr>
              <w:t>src+fist</w:t>
            </w:r>
            <w:proofErr w:type="spellEnd"/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for </w:t>
            </w:r>
            <w:proofErr w:type="spellStart"/>
            <w:r w:rsidRPr="00987CC2">
              <w:rPr>
                <w:rFonts w:ascii="Times New Roman" w:hAnsi="Times New Roman" w:cs="Times New Roman"/>
              </w:rPr>
              <w:t>i</w:t>
            </w:r>
            <w:proofErr w:type="spellEnd"/>
            <w:r w:rsidRPr="00987CC2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987CC2">
              <w:rPr>
                <w:rFonts w:ascii="Times New Roman" w:hAnsi="Times New Roman" w:cs="Times New Roman"/>
              </w:rPr>
              <w:t>range(</w:t>
            </w:r>
            <w:proofErr w:type="gramEnd"/>
            <w:r w:rsidRPr="00987CC2">
              <w:rPr>
                <w:rFonts w:ascii="Times New Roman" w:hAnsi="Times New Roman" w:cs="Times New Roman"/>
              </w:rPr>
              <w:t>1,9):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fist=0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for j in range(</w:t>
            </w:r>
            <w:proofErr w:type="gramStart"/>
            <w:r w:rsidRPr="00987CC2">
              <w:rPr>
                <w:rFonts w:ascii="Times New Roman" w:hAnsi="Times New Roman" w:cs="Times New Roman"/>
              </w:rPr>
              <w:t>0,i</w:t>
            </w:r>
            <w:proofErr w:type="gramEnd"/>
            <w:r w:rsidRPr="00987CC2">
              <w:rPr>
                <w:rFonts w:ascii="Times New Roman" w:hAnsi="Times New Roman" w:cs="Times New Roman"/>
              </w:rPr>
              <w:t>):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  if 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987CC2">
              <w:rPr>
                <w:rFonts w:ascii="Times New Roman" w:hAnsi="Times New Roman" w:cs="Times New Roman"/>
              </w:rPr>
              <w:t>[j]&gt;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987CC2">
              <w:rPr>
                <w:rFonts w:ascii="Times New Roman" w:hAnsi="Times New Roman" w:cs="Times New Roman"/>
              </w:rPr>
              <w:t>[</w:t>
            </w:r>
            <w:proofErr w:type="spellStart"/>
            <w:r w:rsidRPr="00987CC2">
              <w:rPr>
                <w:rFonts w:ascii="Times New Roman" w:hAnsi="Times New Roman" w:cs="Times New Roman"/>
              </w:rPr>
              <w:t>i</w:t>
            </w:r>
            <w:proofErr w:type="spellEnd"/>
            <w:r w:rsidRPr="00987CC2">
              <w:rPr>
                <w:rFonts w:ascii="Times New Roman" w:hAnsi="Times New Roman" w:cs="Times New Roman"/>
              </w:rPr>
              <w:t xml:space="preserve">] and 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987CC2">
              <w:rPr>
                <w:rFonts w:ascii="Times New Roman" w:hAnsi="Times New Roman" w:cs="Times New Roman"/>
              </w:rPr>
              <w:t>[</w:t>
            </w:r>
            <w:proofErr w:type="spellStart"/>
            <w:r w:rsidRPr="00987CC2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987CC2">
              <w:rPr>
                <w:rFonts w:ascii="Times New Roman" w:hAnsi="Times New Roman" w:cs="Times New Roman"/>
              </w:rPr>
              <w:t>]!=</w:t>
            </w:r>
            <w:proofErr w:type="gramEnd"/>
            <w:r w:rsidRPr="00987CC2">
              <w:rPr>
                <w:rFonts w:ascii="Times New Roman" w:hAnsi="Times New Roman" w:cs="Times New Roman"/>
              </w:rPr>
              <w:t>'0':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      fist=fist+1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</w:t>
            </w:r>
            <w:proofErr w:type="spellEnd"/>
            <w:r w:rsidRPr="00987CC2">
              <w:rPr>
                <w:rFonts w:ascii="Times New Roman" w:hAnsi="Times New Roman" w:cs="Times New Roman"/>
              </w:rPr>
              <w:t>=</w:t>
            </w:r>
            <w:proofErr w:type="spellStart"/>
            <w:r w:rsidRPr="00987CC2">
              <w:rPr>
                <w:rFonts w:ascii="Times New Roman" w:hAnsi="Times New Roman" w:cs="Times New Roman"/>
              </w:rPr>
              <w:t>dest+fist</w:t>
            </w:r>
            <w:proofErr w:type="spellEnd"/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 w:hint="eastAsia"/>
              </w:rPr>
              <w:t xml:space="preserve">    if (src%2</w:t>
            </w:r>
            <w:proofErr w:type="gramStart"/>
            <w:r w:rsidRPr="00987CC2">
              <w:rPr>
                <w:rFonts w:ascii="Times New Roman" w:hAnsi="Times New Roman" w:cs="Times New Roman" w:hint="eastAsia"/>
              </w:rPr>
              <w:t>)!=</w:t>
            </w:r>
            <w:proofErr w:type="gramEnd"/>
            <w:r w:rsidRPr="00987CC2">
              <w:rPr>
                <w:rFonts w:ascii="Times New Roman" w:hAnsi="Times New Roman" w:cs="Times New Roman" w:hint="eastAsia"/>
              </w:rPr>
              <w:t>(dest%2):#</w:t>
            </w:r>
            <w:r w:rsidRPr="00987CC2">
              <w:rPr>
                <w:rFonts w:ascii="Times New Roman" w:hAnsi="Times New Roman" w:cs="Times New Roman" w:hint="eastAsia"/>
              </w:rPr>
              <w:t>一个奇数一个偶数，不可达</w:t>
            </w:r>
          </w:p>
          <w:p w:rsidR="00987CC2" w:rsidRPr="00987CC2" w:rsidRDefault="00987CC2" w:rsidP="00987CC2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987CC2">
              <w:rPr>
                <w:rFonts w:ascii="Times New Roman" w:hAnsi="Times New Roman" w:cs="Times New Roman"/>
              </w:rPr>
              <w:t xml:space="preserve">        return -1, None</w:t>
            </w:r>
          </w:p>
        </w:tc>
      </w:tr>
    </w:tbl>
    <w:p w:rsidR="005F4C87" w:rsidRPr="00AA16AC" w:rsidRDefault="00F13C9F" w:rsidP="00D66031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 w:rsidRPr="00AA16AC">
        <w:rPr>
          <w:rFonts w:ascii="Times New Roman" w:hAnsi="Times New Roman" w:cs="Times New Roman" w:hint="eastAsia"/>
          <w:b/>
        </w:rPr>
        <w:t>（</w:t>
      </w:r>
      <w:r w:rsidR="00AA16AC" w:rsidRPr="00AA16AC">
        <w:rPr>
          <w:rFonts w:ascii="Times New Roman" w:hAnsi="Times New Roman" w:cs="Times New Roman" w:hint="eastAsia"/>
          <w:b/>
        </w:rPr>
        <w:t>6</w:t>
      </w:r>
      <w:r w:rsidRPr="00AA16AC">
        <w:rPr>
          <w:rFonts w:ascii="Times New Roman" w:hAnsi="Times New Roman" w:cs="Times New Roman" w:hint="eastAsia"/>
          <w:b/>
        </w:rPr>
        <w:t>）采用深度优先遍历算法</w:t>
      </w:r>
      <w:proofErr w:type="gramStart"/>
      <w:r w:rsidRPr="00AA16AC">
        <w:rPr>
          <w:rFonts w:ascii="Times New Roman" w:hAnsi="Times New Roman" w:cs="Times New Roman" w:hint="eastAsia"/>
          <w:b/>
        </w:rPr>
        <w:t>求解八</w:t>
      </w:r>
      <w:proofErr w:type="gramEnd"/>
      <w:r w:rsidRPr="00AA16AC">
        <w:rPr>
          <w:rFonts w:ascii="Times New Roman" w:hAnsi="Times New Roman" w:cs="Times New Roman" w:hint="eastAsia"/>
          <w:b/>
        </w:rPr>
        <w:t>数码问题，并把算法阐述清楚。增加注释行。</w:t>
      </w:r>
      <w:r w:rsidR="00A52804" w:rsidRPr="00AA16AC">
        <w:rPr>
          <w:rFonts w:ascii="Times New Roman" w:hAnsi="Times New Roman" w:cs="Times New Roman" w:hint="eastAsia"/>
          <w:b/>
        </w:rPr>
        <w:t>在</w:t>
      </w:r>
      <w:r w:rsidR="00A52804" w:rsidRPr="00AA16AC">
        <w:rPr>
          <w:rFonts w:ascii="Times New Roman" w:hAnsi="Times New Roman" w:cs="Times New Roman" w:hint="eastAsia"/>
          <w:b/>
        </w:rPr>
        <w:t>Choose</w:t>
      </w:r>
      <w:r w:rsidR="00A52804" w:rsidRPr="00AA16AC">
        <w:rPr>
          <w:rFonts w:ascii="Times New Roman" w:hAnsi="Times New Roman" w:cs="Times New Roman"/>
          <w:b/>
        </w:rPr>
        <w:t xml:space="preserve"> </w:t>
      </w:r>
      <w:r w:rsidR="00A52804" w:rsidRPr="00AA16AC">
        <w:rPr>
          <w:rFonts w:ascii="Times New Roman" w:hAnsi="Times New Roman" w:cs="Times New Roman" w:hint="eastAsia"/>
          <w:b/>
        </w:rPr>
        <w:t>the</w:t>
      </w:r>
      <w:r w:rsidR="00A52804" w:rsidRPr="00AA16AC">
        <w:rPr>
          <w:rFonts w:ascii="Times New Roman" w:hAnsi="Times New Roman" w:cs="Times New Roman"/>
          <w:b/>
        </w:rPr>
        <w:t xml:space="preserve"> algorithm</w:t>
      </w:r>
      <w:r w:rsidR="00A52804" w:rsidRPr="00AA16AC">
        <w:rPr>
          <w:rFonts w:ascii="Times New Roman" w:hAnsi="Times New Roman" w:cs="Times New Roman" w:hint="eastAsia"/>
          <w:b/>
        </w:rPr>
        <w:t>中可选择</w:t>
      </w:r>
      <w:r w:rsidR="002F2373" w:rsidRPr="00AA16AC">
        <w:rPr>
          <w:rFonts w:ascii="Times New Roman" w:hAnsi="Times New Roman" w:cs="Times New Roman" w:hint="eastAsia"/>
          <w:b/>
        </w:rPr>
        <w:t>深度</w:t>
      </w:r>
      <w:r w:rsidR="00A52804" w:rsidRPr="00AA16AC">
        <w:rPr>
          <w:rFonts w:ascii="Times New Roman" w:hAnsi="Times New Roman" w:cs="Times New Roman" w:hint="eastAsia"/>
          <w:b/>
        </w:rPr>
        <w:t>遍历选项。</w:t>
      </w:r>
    </w:p>
    <w:p w:rsidR="00B10D9D" w:rsidRDefault="00B10D9D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F69605" wp14:editId="70D35479">
            <wp:extent cx="1948375" cy="1119756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4300" cy="11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B6" w:rsidRDefault="004D4CB6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EFDD51" wp14:editId="690A26A5">
            <wp:extent cx="5274310" cy="2542926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CC2" w:rsidTr="00987CC2">
        <w:tc>
          <w:tcPr>
            <w:tcW w:w="8296" w:type="dxa"/>
          </w:tcPr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3554F6">
              <w:rPr>
                <w:rFonts w:ascii="Times New Roman" w:hAnsi="Times New Roman" w:cs="Times New Roman"/>
              </w:rPr>
              <w:t>solvePuzzle_</w:t>
            </w:r>
            <w:proofErr w:type="gramStart"/>
            <w:r w:rsidRPr="003554F6">
              <w:rPr>
                <w:rFonts w:ascii="Times New Roman" w:hAnsi="Times New Roman" w:cs="Times New Roman"/>
              </w:rPr>
              <w:t>depth</w:t>
            </w:r>
            <w:proofErr w:type="spellEnd"/>
            <w:r w:rsidRPr="003554F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3554F6">
              <w:rPr>
                <w:rFonts w:ascii="Times New Roman" w:hAnsi="Times New Roman" w:cs="Times New Roman"/>
              </w:rPr>
              <w:t>srcLayout</w:t>
            </w:r>
            <w:proofErr w:type="spellEnd"/>
            <w:r w:rsidRPr="003554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3554F6">
              <w:rPr>
                <w:rFonts w:ascii="Times New Roman" w:hAnsi="Times New Roman" w:cs="Times New Roman"/>
              </w:rPr>
              <w:t>):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 w:hint="eastAsia"/>
              </w:rPr>
              <w:t xml:space="preserve">    #</w:t>
            </w:r>
            <w:r w:rsidRPr="003554F6">
              <w:rPr>
                <w:rFonts w:ascii="Times New Roman" w:hAnsi="Times New Roman" w:cs="Times New Roman" w:hint="eastAsia"/>
              </w:rPr>
              <w:t>先进行判断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3554F6">
              <w:rPr>
                <w:rFonts w:ascii="Times New Roman" w:hAnsi="Times New Roman" w:cs="Times New Roman" w:hint="eastAsia"/>
              </w:rPr>
              <w:t>和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destLayout</w:t>
            </w:r>
            <w:proofErr w:type="spellEnd"/>
            <w:proofErr w:type="gramStart"/>
            <w:r w:rsidRPr="003554F6">
              <w:rPr>
                <w:rFonts w:ascii="Times New Roman" w:hAnsi="Times New Roman" w:cs="Times New Roman" w:hint="eastAsia"/>
              </w:rPr>
              <w:t>逆序值</w:t>
            </w:r>
            <w:proofErr w:type="gramEnd"/>
            <w:r w:rsidRPr="003554F6">
              <w:rPr>
                <w:rFonts w:ascii="Times New Roman" w:hAnsi="Times New Roman" w:cs="Times New Roman" w:hint="eastAsia"/>
              </w:rPr>
              <w:t>是否同是奇数或偶数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 w:hint="eastAsia"/>
              </w:rPr>
              <w:t xml:space="preserve">    #</w:t>
            </w:r>
            <w:r w:rsidRPr="003554F6">
              <w:rPr>
                <w:rFonts w:ascii="Times New Roman" w:hAnsi="Times New Roman" w:cs="Times New Roman" w:hint="eastAsia"/>
              </w:rPr>
              <w:t>这是判断起始状态是否能够到达目标状态，</w:t>
            </w:r>
            <w:proofErr w:type="gramStart"/>
            <w:r w:rsidRPr="003554F6">
              <w:rPr>
                <w:rFonts w:ascii="Times New Roman" w:hAnsi="Times New Roman" w:cs="Times New Roman" w:hint="eastAsia"/>
              </w:rPr>
              <w:t>同奇同</w:t>
            </w:r>
            <w:proofErr w:type="gramEnd"/>
            <w:r w:rsidRPr="003554F6">
              <w:rPr>
                <w:rFonts w:ascii="Times New Roman" w:hAnsi="Times New Roman" w:cs="Times New Roman" w:hint="eastAsia"/>
              </w:rPr>
              <w:t>偶时才是可达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554F6">
              <w:rPr>
                <w:rFonts w:ascii="Times New Roman" w:hAnsi="Times New Roman" w:cs="Times New Roman"/>
              </w:rPr>
              <w:t>src</w:t>
            </w:r>
            <w:proofErr w:type="spellEnd"/>
            <w:r w:rsidRPr="003554F6">
              <w:rPr>
                <w:rFonts w:ascii="Times New Roman" w:hAnsi="Times New Roman" w:cs="Times New Roman"/>
              </w:rPr>
              <w:t>=</w:t>
            </w:r>
            <w:proofErr w:type="gramStart"/>
            <w:r w:rsidRPr="003554F6">
              <w:rPr>
                <w:rFonts w:ascii="Times New Roman" w:hAnsi="Times New Roman" w:cs="Times New Roman"/>
              </w:rPr>
              <w:t>0;dest</w:t>
            </w:r>
            <w:proofErr w:type="gramEnd"/>
            <w:r w:rsidRPr="003554F6">
              <w:rPr>
                <w:rFonts w:ascii="Times New Roman" w:hAnsi="Times New Roman" w:cs="Times New Roman"/>
              </w:rPr>
              <w:t>=0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for </w:t>
            </w:r>
            <w:proofErr w:type="spellStart"/>
            <w:r w:rsidRPr="003554F6">
              <w:rPr>
                <w:rFonts w:ascii="Times New Roman" w:hAnsi="Times New Roman" w:cs="Times New Roman"/>
              </w:rPr>
              <w:t>i</w:t>
            </w:r>
            <w:proofErr w:type="spellEnd"/>
            <w:r w:rsidRPr="003554F6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3554F6">
              <w:rPr>
                <w:rFonts w:ascii="Times New Roman" w:hAnsi="Times New Roman" w:cs="Times New Roman"/>
              </w:rPr>
              <w:t>range(</w:t>
            </w:r>
            <w:proofErr w:type="gramEnd"/>
            <w:r w:rsidRPr="003554F6">
              <w:rPr>
                <w:rFonts w:ascii="Times New Roman" w:hAnsi="Times New Roman" w:cs="Times New Roman"/>
              </w:rPr>
              <w:t>1,9):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fist=0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for j in range(</w:t>
            </w:r>
            <w:proofErr w:type="gramStart"/>
            <w:r w:rsidRPr="003554F6">
              <w:rPr>
                <w:rFonts w:ascii="Times New Roman" w:hAnsi="Times New Roman" w:cs="Times New Roman"/>
              </w:rPr>
              <w:t>0,i</w:t>
            </w:r>
            <w:proofErr w:type="gramEnd"/>
            <w:r w:rsidRPr="003554F6">
              <w:rPr>
                <w:rFonts w:ascii="Times New Roman" w:hAnsi="Times New Roman" w:cs="Times New Roman"/>
              </w:rPr>
              <w:t>):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 w:hint="eastAsia"/>
              </w:rPr>
              <w:t xml:space="preserve">          if 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3554F6">
              <w:rPr>
                <w:rFonts w:ascii="Times New Roman" w:hAnsi="Times New Roman" w:cs="Times New Roman" w:hint="eastAsia"/>
              </w:rPr>
              <w:t>[j]&gt;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3554F6">
              <w:rPr>
                <w:rFonts w:ascii="Times New Roman" w:hAnsi="Times New Roman" w:cs="Times New Roman" w:hint="eastAsia"/>
              </w:rPr>
              <w:t>[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i</w:t>
            </w:r>
            <w:proofErr w:type="spellEnd"/>
            <w:r w:rsidRPr="003554F6">
              <w:rPr>
                <w:rFonts w:ascii="Times New Roman" w:hAnsi="Times New Roman" w:cs="Times New Roman" w:hint="eastAsia"/>
              </w:rPr>
              <w:t xml:space="preserve">] and 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srcLayout</w:t>
            </w:r>
            <w:proofErr w:type="spellEnd"/>
            <w:r w:rsidRPr="003554F6">
              <w:rPr>
                <w:rFonts w:ascii="Times New Roman" w:hAnsi="Times New Roman" w:cs="Times New Roman" w:hint="eastAsia"/>
              </w:rPr>
              <w:t>[</w:t>
            </w:r>
            <w:proofErr w:type="spellStart"/>
            <w:r w:rsidRPr="003554F6">
              <w:rPr>
                <w:rFonts w:ascii="Times New Roman" w:hAnsi="Times New Roman" w:cs="Times New Roman" w:hint="eastAsia"/>
              </w:rPr>
              <w:t>i</w:t>
            </w:r>
            <w:proofErr w:type="spellEnd"/>
            <w:proofErr w:type="gramStart"/>
            <w:r w:rsidRPr="003554F6">
              <w:rPr>
                <w:rFonts w:ascii="Times New Roman" w:hAnsi="Times New Roman" w:cs="Times New Roman" w:hint="eastAsia"/>
              </w:rPr>
              <w:t>]!=</w:t>
            </w:r>
            <w:proofErr w:type="gramEnd"/>
            <w:r w:rsidRPr="003554F6">
              <w:rPr>
                <w:rFonts w:ascii="Times New Roman" w:hAnsi="Times New Roman" w:cs="Times New Roman" w:hint="eastAsia"/>
              </w:rPr>
              <w:t>'0':#0</w:t>
            </w:r>
            <w:r w:rsidRPr="003554F6">
              <w:rPr>
                <w:rFonts w:ascii="Times New Roman" w:hAnsi="Times New Roman" w:cs="Times New Roman" w:hint="eastAsia"/>
              </w:rPr>
              <w:t>是</w:t>
            </w:r>
            <w:r w:rsidRPr="003554F6">
              <w:rPr>
                <w:rFonts w:ascii="Times New Roman" w:hAnsi="Times New Roman" w:cs="Times New Roman" w:hint="eastAsia"/>
              </w:rPr>
              <w:t>false,'0'</w:t>
            </w:r>
            <w:r w:rsidRPr="003554F6">
              <w:rPr>
                <w:rFonts w:ascii="Times New Roman" w:hAnsi="Times New Roman" w:cs="Times New Roman" w:hint="eastAsia"/>
              </w:rPr>
              <w:t>才是数字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      fist=fist+1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3554F6">
              <w:rPr>
                <w:rFonts w:ascii="Times New Roman" w:hAnsi="Times New Roman" w:cs="Times New Roman"/>
              </w:rPr>
              <w:t>src</w:t>
            </w:r>
            <w:proofErr w:type="spellEnd"/>
            <w:r w:rsidRPr="003554F6">
              <w:rPr>
                <w:rFonts w:ascii="Times New Roman" w:hAnsi="Times New Roman" w:cs="Times New Roman"/>
              </w:rPr>
              <w:t>=</w:t>
            </w:r>
            <w:proofErr w:type="spellStart"/>
            <w:r w:rsidRPr="003554F6">
              <w:rPr>
                <w:rFonts w:ascii="Times New Roman" w:hAnsi="Times New Roman" w:cs="Times New Roman"/>
              </w:rPr>
              <w:t>src+fist</w:t>
            </w:r>
            <w:proofErr w:type="spellEnd"/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for </w:t>
            </w:r>
            <w:proofErr w:type="spellStart"/>
            <w:r w:rsidRPr="003554F6">
              <w:rPr>
                <w:rFonts w:ascii="Times New Roman" w:hAnsi="Times New Roman" w:cs="Times New Roman"/>
              </w:rPr>
              <w:t>i</w:t>
            </w:r>
            <w:proofErr w:type="spellEnd"/>
            <w:r w:rsidRPr="003554F6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3554F6">
              <w:rPr>
                <w:rFonts w:ascii="Times New Roman" w:hAnsi="Times New Roman" w:cs="Times New Roman"/>
              </w:rPr>
              <w:t>range(</w:t>
            </w:r>
            <w:proofErr w:type="gramEnd"/>
            <w:r w:rsidRPr="003554F6">
              <w:rPr>
                <w:rFonts w:ascii="Times New Roman" w:hAnsi="Times New Roman" w:cs="Times New Roman"/>
              </w:rPr>
              <w:t>1,9):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fist=0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for j in range(</w:t>
            </w:r>
            <w:proofErr w:type="gramStart"/>
            <w:r w:rsidRPr="003554F6">
              <w:rPr>
                <w:rFonts w:ascii="Times New Roman" w:hAnsi="Times New Roman" w:cs="Times New Roman"/>
              </w:rPr>
              <w:t>0,i</w:t>
            </w:r>
            <w:proofErr w:type="gramEnd"/>
            <w:r w:rsidRPr="003554F6">
              <w:rPr>
                <w:rFonts w:ascii="Times New Roman" w:hAnsi="Times New Roman" w:cs="Times New Roman"/>
              </w:rPr>
              <w:t>):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  if 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3554F6">
              <w:rPr>
                <w:rFonts w:ascii="Times New Roman" w:hAnsi="Times New Roman" w:cs="Times New Roman"/>
              </w:rPr>
              <w:t>[j]&gt;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3554F6">
              <w:rPr>
                <w:rFonts w:ascii="Times New Roman" w:hAnsi="Times New Roman" w:cs="Times New Roman"/>
              </w:rPr>
              <w:t>[</w:t>
            </w:r>
            <w:proofErr w:type="spellStart"/>
            <w:r w:rsidRPr="003554F6">
              <w:rPr>
                <w:rFonts w:ascii="Times New Roman" w:hAnsi="Times New Roman" w:cs="Times New Roman"/>
              </w:rPr>
              <w:t>i</w:t>
            </w:r>
            <w:proofErr w:type="spellEnd"/>
            <w:r w:rsidRPr="003554F6">
              <w:rPr>
                <w:rFonts w:ascii="Times New Roman" w:hAnsi="Times New Roman" w:cs="Times New Roman"/>
              </w:rPr>
              <w:t xml:space="preserve">] and 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destLayout</w:t>
            </w:r>
            <w:proofErr w:type="spellEnd"/>
            <w:r w:rsidRPr="003554F6">
              <w:rPr>
                <w:rFonts w:ascii="Times New Roman" w:hAnsi="Times New Roman" w:cs="Times New Roman"/>
              </w:rPr>
              <w:t>[</w:t>
            </w:r>
            <w:proofErr w:type="spellStart"/>
            <w:r w:rsidRPr="003554F6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3554F6">
              <w:rPr>
                <w:rFonts w:ascii="Times New Roman" w:hAnsi="Times New Roman" w:cs="Times New Roman"/>
              </w:rPr>
              <w:t>]!=</w:t>
            </w:r>
            <w:proofErr w:type="gramEnd"/>
            <w:r w:rsidRPr="003554F6">
              <w:rPr>
                <w:rFonts w:ascii="Times New Roman" w:hAnsi="Times New Roman" w:cs="Times New Roman"/>
              </w:rPr>
              <w:t>'0':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      fist=fist+1</w:t>
            </w:r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</w:t>
            </w:r>
            <w:proofErr w:type="spellEnd"/>
            <w:r w:rsidRPr="003554F6">
              <w:rPr>
                <w:rFonts w:ascii="Times New Roman" w:hAnsi="Times New Roman" w:cs="Times New Roman"/>
              </w:rPr>
              <w:t>=</w:t>
            </w:r>
            <w:proofErr w:type="spellStart"/>
            <w:r w:rsidRPr="003554F6">
              <w:rPr>
                <w:rFonts w:ascii="Times New Roman" w:hAnsi="Times New Roman" w:cs="Times New Roman"/>
              </w:rPr>
              <w:t>dest+fist</w:t>
            </w:r>
            <w:proofErr w:type="spellEnd"/>
          </w:p>
          <w:p w:rsidR="003554F6" w:rsidRPr="003554F6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 w:hint="eastAsia"/>
              </w:rPr>
              <w:lastRenderedPageBreak/>
              <w:t xml:space="preserve">    if (src%2</w:t>
            </w:r>
            <w:proofErr w:type="gramStart"/>
            <w:r w:rsidRPr="003554F6">
              <w:rPr>
                <w:rFonts w:ascii="Times New Roman" w:hAnsi="Times New Roman" w:cs="Times New Roman" w:hint="eastAsia"/>
              </w:rPr>
              <w:t>)!=</w:t>
            </w:r>
            <w:proofErr w:type="gramEnd"/>
            <w:r w:rsidRPr="003554F6">
              <w:rPr>
                <w:rFonts w:ascii="Times New Roman" w:hAnsi="Times New Roman" w:cs="Times New Roman" w:hint="eastAsia"/>
              </w:rPr>
              <w:t>(dest%2):#</w:t>
            </w:r>
            <w:r w:rsidRPr="003554F6">
              <w:rPr>
                <w:rFonts w:ascii="Times New Roman" w:hAnsi="Times New Roman" w:cs="Times New Roman" w:hint="eastAsia"/>
              </w:rPr>
              <w:t>一个奇数一个偶数，不可达</w:t>
            </w:r>
          </w:p>
          <w:p w:rsidR="00987CC2" w:rsidRDefault="003554F6" w:rsidP="003554F6">
            <w:pPr>
              <w:pStyle w:val="a8"/>
              <w:snapToGrid w:val="0"/>
              <w:outlineLvl w:val="0"/>
              <w:rPr>
                <w:rFonts w:ascii="Times New Roman" w:hAnsi="Times New Roman" w:cs="Times New Roman"/>
              </w:rPr>
            </w:pPr>
            <w:r w:rsidRPr="003554F6">
              <w:rPr>
                <w:rFonts w:ascii="Times New Roman" w:hAnsi="Times New Roman" w:cs="Times New Roman"/>
              </w:rPr>
              <w:t xml:space="preserve">        return -1, None</w:t>
            </w:r>
          </w:p>
        </w:tc>
      </w:tr>
    </w:tbl>
    <w:p w:rsidR="00D516AE" w:rsidRPr="002164D4" w:rsidRDefault="002164D4" w:rsidP="00D66031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bookmarkStart w:id="3" w:name="_GoBack"/>
      <w:bookmarkEnd w:id="3"/>
      <w:r w:rsidRPr="002164D4">
        <w:rPr>
          <w:rFonts w:ascii="Times New Roman" w:hAnsi="Times New Roman" w:cs="Times New Roman" w:hint="eastAsia"/>
          <w:b/>
        </w:rPr>
        <w:lastRenderedPageBreak/>
        <w:t>（</w:t>
      </w:r>
      <w:r w:rsidRPr="002164D4">
        <w:rPr>
          <w:rFonts w:ascii="Times New Roman" w:hAnsi="Times New Roman" w:cs="Times New Roman" w:hint="eastAsia"/>
          <w:b/>
        </w:rPr>
        <w:t>7</w:t>
      </w:r>
      <w:r w:rsidRPr="002164D4">
        <w:rPr>
          <w:rFonts w:ascii="Times New Roman" w:hAnsi="Times New Roman" w:cs="Times New Roman" w:hint="eastAsia"/>
          <w:b/>
        </w:rPr>
        <w:t>）做一个网页端运行八数码问题。</w:t>
      </w:r>
    </w:p>
    <w:p w:rsidR="005F4C87" w:rsidRPr="003F07CD" w:rsidRDefault="00D516AE" w:rsidP="00D66031">
      <w:pPr>
        <w:pStyle w:val="a8"/>
        <w:snapToGrid w:val="0"/>
        <w:outlineLv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102A83" wp14:editId="770A33DA">
            <wp:extent cx="2597283" cy="2241665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6AC">
        <w:rPr>
          <w:noProof/>
        </w:rPr>
        <w:drawing>
          <wp:inline distT="0" distB="0" distL="0" distR="0" wp14:anchorId="01CA24C4" wp14:editId="36ADE6AC">
            <wp:extent cx="4758744" cy="4527550"/>
            <wp:effectExtent l="0" t="0" r="381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9476" cy="45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B8" w:rsidRDefault="00930C1B" w:rsidP="000906DA">
      <w:pPr>
        <w:pStyle w:val="1"/>
        <w:jc w:val="left"/>
      </w:pPr>
      <w:r>
        <w:rPr>
          <w:rFonts w:hint="eastAsia"/>
        </w:rPr>
        <w:lastRenderedPageBreak/>
        <w:t>附录　源程序清单</w:t>
      </w:r>
      <w:bookmarkEnd w:id="1"/>
    </w:p>
    <w:p w:rsidR="001954B9" w:rsidRPr="009E487F" w:rsidRDefault="00272AC4" w:rsidP="00A53DC8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 w:rsidRPr="009E487F">
        <w:rPr>
          <w:rFonts w:ascii="Times New Roman" w:hAnsi="Times New Roman" w:cs="Times New Roman" w:hint="eastAsia"/>
          <w:b/>
        </w:rPr>
        <w:t>主程序</w:t>
      </w:r>
      <w:r w:rsidRPr="009E487F">
        <w:rPr>
          <w:rFonts w:ascii="Times New Roman" w:hAnsi="Times New Roman" w:cs="Times New Roman" w:hint="eastAsia"/>
          <w:b/>
        </w:rPr>
        <w:t>main.py</w:t>
      </w:r>
    </w:p>
    <w:p w:rsidR="00363462" w:rsidRDefault="00363462" w:rsidP="00363462">
      <w:r>
        <w:t>import sys</w:t>
      </w:r>
    </w:p>
    <w:p w:rsidR="00363462" w:rsidRDefault="00363462" w:rsidP="00363462">
      <w:r>
        <w:t xml:space="preserve">from PyQt5.QtWidgets import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 xml:space="preserve">, </w:t>
      </w:r>
      <w:proofErr w:type="spellStart"/>
      <w:r>
        <w:t>QDialog</w:t>
      </w:r>
      <w:proofErr w:type="spellEnd"/>
    </w:p>
    <w:p w:rsidR="00363462" w:rsidRDefault="00363462" w:rsidP="00363462">
      <w:r>
        <w:t xml:space="preserve">from </w:t>
      </w:r>
      <w:proofErr w:type="spellStart"/>
      <w:r>
        <w:t>eightpuzzle</w:t>
      </w:r>
      <w:proofErr w:type="spellEnd"/>
      <w:r>
        <w:t xml:space="preserve"> import *</w:t>
      </w:r>
    </w:p>
    <w:p w:rsidR="00363462" w:rsidRDefault="00363462" w:rsidP="00363462">
      <w:r>
        <w:t xml:space="preserve">from </w:t>
      </w:r>
      <w:proofErr w:type="spellStart"/>
      <w:r>
        <w:t>A_algorithm</w:t>
      </w:r>
      <w:proofErr w:type="spellEnd"/>
      <w:r>
        <w:t xml:space="preserve"> import </w:t>
      </w:r>
      <w:proofErr w:type="spellStart"/>
      <w:r>
        <w:t>solvePuzzle_A</w:t>
      </w:r>
      <w:proofErr w:type="spellEnd"/>
    </w:p>
    <w:p w:rsidR="00363462" w:rsidRDefault="00363462" w:rsidP="00363462">
      <w:r>
        <w:t xml:space="preserve">from </w:t>
      </w:r>
      <w:proofErr w:type="spellStart"/>
      <w:r>
        <w:t>Depth_first</w:t>
      </w:r>
      <w:proofErr w:type="spellEnd"/>
      <w:r>
        <w:t xml:space="preserve"> import </w:t>
      </w:r>
      <w:proofErr w:type="spellStart"/>
      <w:r>
        <w:t>solvePuzzle_depth</w:t>
      </w:r>
      <w:proofErr w:type="spellEnd"/>
    </w:p>
    <w:p w:rsidR="00363462" w:rsidRDefault="00363462" w:rsidP="00363462">
      <w:r>
        <w:t>from show import *</w:t>
      </w:r>
    </w:p>
    <w:p w:rsidR="00363462" w:rsidRDefault="00363462" w:rsidP="00363462">
      <w:r>
        <w:t xml:space="preserve">from PyQt5.QtCore import </w:t>
      </w:r>
      <w:proofErr w:type="spellStart"/>
      <w:r>
        <w:t>QTimer</w:t>
      </w:r>
      <w:proofErr w:type="spellEnd"/>
    </w:p>
    <w:p w:rsidR="00363462" w:rsidRDefault="00363462" w:rsidP="00363462"/>
    <w:p w:rsidR="00363462" w:rsidRDefault="00363462" w:rsidP="00363462"/>
    <w:p w:rsidR="00363462" w:rsidRDefault="00363462" w:rsidP="00363462">
      <w:proofErr w:type="spellStart"/>
      <w:r>
        <w:t>alllog</w:t>
      </w:r>
      <w:proofErr w:type="spellEnd"/>
      <w:r>
        <w:t xml:space="preserve"> = '           '</w:t>
      </w:r>
    </w:p>
    <w:p w:rsidR="00363462" w:rsidRDefault="00363462" w:rsidP="00363462"/>
    <w:p w:rsidR="00363462" w:rsidRDefault="00363462" w:rsidP="00363462">
      <w:r>
        <w:t xml:space="preserve">class </w:t>
      </w:r>
      <w:proofErr w:type="spellStart"/>
      <w:proofErr w:type="gramStart"/>
      <w:r>
        <w:t>MyWindow</w:t>
      </w:r>
      <w:proofErr w:type="spellEnd"/>
      <w:r>
        <w:t>(</w:t>
      </w:r>
      <w:proofErr w:type="spellStart"/>
      <w:proofErr w:type="gramEnd"/>
      <w:r>
        <w:t>QMainWindow,Ui_eightPuzzle</w:t>
      </w:r>
      <w:proofErr w:type="spellEnd"/>
      <w:r>
        <w:t>):</w:t>
      </w:r>
    </w:p>
    <w:p w:rsidR="00363462" w:rsidRDefault="00363462" w:rsidP="003634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parent=None):</w:t>
      </w:r>
    </w:p>
    <w:p w:rsidR="00363462" w:rsidRDefault="00363462" w:rsidP="00363462">
      <w:r>
        <w:t xml:space="preserve">        </w:t>
      </w:r>
      <w:proofErr w:type="gramStart"/>
      <w:r>
        <w:t>super(</w:t>
      </w:r>
      <w:proofErr w:type="spellStart"/>
      <w:proofErr w:type="gramEnd"/>
      <w:r>
        <w:t>MyWindow</w:t>
      </w:r>
      <w:proofErr w:type="spellEnd"/>
      <w:r>
        <w:t>, self).__</w:t>
      </w:r>
      <w:proofErr w:type="spellStart"/>
      <w:r>
        <w:t>init</w:t>
      </w:r>
      <w:proofErr w:type="spellEnd"/>
      <w:r>
        <w:t>__(parent)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self.setupUi</w:t>
      </w:r>
      <w:proofErr w:type="spellEnd"/>
      <w:proofErr w:type="gramEnd"/>
      <w:r>
        <w:t>(self)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self.Run.clicked.connect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self.Algorithm_choose</w:t>
      </w:r>
      <w:proofErr w:type="spellEnd"/>
      <w:r>
        <w:rPr>
          <w:rFonts w:hint="eastAsia"/>
        </w:rPr>
        <w:t>) #run</w:t>
      </w:r>
      <w:r>
        <w:rPr>
          <w:rFonts w:hint="eastAsia"/>
        </w:rPr>
        <w:t>绑定运行程序函数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self.srcLayout</w:t>
      </w:r>
      <w:proofErr w:type="spellEnd"/>
      <w:r>
        <w:rPr>
          <w:rFonts w:hint="eastAsia"/>
        </w:rPr>
        <w:t xml:space="preserve"> = "013425786"  # </w:t>
      </w:r>
      <w:r>
        <w:rPr>
          <w:rFonts w:hint="eastAsia"/>
        </w:rPr>
        <w:t>初始状态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self.destLayout</w:t>
      </w:r>
      <w:proofErr w:type="spellEnd"/>
      <w:r>
        <w:rPr>
          <w:rFonts w:hint="eastAsia"/>
        </w:rPr>
        <w:t xml:space="preserve"> = "647850321"  # </w:t>
      </w:r>
      <w:r>
        <w:rPr>
          <w:rFonts w:hint="eastAsia"/>
        </w:rPr>
        <w:t>目标状态</w:t>
      </w:r>
    </w:p>
    <w:p w:rsidR="00363462" w:rsidRDefault="00363462" w:rsidP="00363462">
      <w:r>
        <w:rPr>
          <w:rFonts w:hint="eastAsia"/>
        </w:rPr>
        <w:t xml:space="preserve">        self.log = '</w:t>
      </w:r>
      <w:proofErr w:type="spellStart"/>
      <w:r>
        <w:rPr>
          <w:rFonts w:hint="eastAsia"/>
        </w:rPr>
        <w:t>nihao</w:t>
      </w:r>
      <w:proofErr w:type="spellEnd"/>
      <w:r>
        <w:rPr>
          <w:rFonts w:hint="eastAsia"/>
        </w:rPr>
        <w:t xml:space="preserve">'  # </w:t>
      </w:r>
      <w:r>
        <w:rPr>
          <w:rFonts w:hint="eastAsia"/>
        </w:rPr>
        <w:t>存储</w:t>
      </w:r>
      <w:r>
        <w:rPr>
          <w:rFonts w:hint="eastAsia"/>
        </w:rPr>
        <w:t>run</w:t>
      </w:r>
      <w:r>
        <w:rPr>
          <w:rFonts w:hint="eastAsia"/>
        </w:rPr>
        <w:t>的</w:t>
      </w:r>
      <w:r>
        <w:rPr>
          <w:rFonts w:hint="eastAsia"/>
        </w:rPr>
        <w:t>log</w:t>
      </w:r>
    </w:p>
    <w:p w:rsidR="00363462" w:rsidRDefault="00363462" w:rsidP="00363462">
      <w:r>
        <w:t xml:space="preserve">        </w:t>
      </w:r>
      <w:proofErr w:type="spellStart"/>
      <w:r>
        <w:t>self.</w:t>
      </w:r>
      <w:proofErr w:type="gramStart"/>
      <w:r>
        <w:t>Go.clicked</w:t>
      </w:r>
      <w:proofErr w:type="gramEnd"/>
      <w:r>
        <w:t>.connect</w:t>
      </w:r>
      <w:proofErr w:type="spellEnd"/>
      <w:r>
        <w:t>(</w:t>
      </w:r>
      <w:proofErr w:type="spellStart"/>
      <w:r>
        <w:t>self.go_specific</w:t>
      </w:r>
      <w:proofErr w:type="spellEnd"/>
      <w:r>
        <w:t>)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self.Restore.clicked.connect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self.restore_all</w:t>
      </w:r>
      <w:proofErr w:type="spellEnd"/>
      <w:r>
        <w:rPr>
          <w:rFonts w:hint="eastAsia"/>
        </w:rPr>
        <w:t xml:space="preserve">)# </w:t>
      </w:r>
      <w:proofErr w:type="spellStart"/>
      <w:r>
        <w:rPr>
          <w:rFonts w:hint="eastAsia"/>
        </w:rPr>
        <w:t>restore_all</w:t>
      </w:r>
      <w:proofErr w:type="spellEnd"/>
      <w:r>
        <w:rPr>
          <w:rFonts w:hint="eastAsia"/>
        </w:rPr>
        <w:t>绑定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= 0</w:t>
      </w:r>
    </w:p>
    <w:p w:rsidR="00363462" w:rsidRDefault="00363462" w:rsidP="00363462">
      <w:r>
        <w:t xml:space="preserve">        timer = </w:t>
      </w:r>
      <w:proofErr w:type="spellStart"/>
      <w:proofErr w:type="gramStart"/>
      <w:r>
        <w:t>QTimer</w:t>
      </w:r>
      <w:proofErr w:type="spellEnd"/>
      <w:r>
        <w:t>(</w:t>
      </w:r>
      <w:proofErr w:type="gramEnd"/>
      <w:r>
        <w:t>)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timer.timeout.connect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self.process</w:t>
      </w:r>
      <w:proofErr w:type="spellEnd"/>
      <w:r>
        <w:rPr>
          <w:rFonts w:hint="eastAsia"/>
        </w:rPr>
        <w:t xml:space="preserve">) # </w:t>
      </w:r>
      <w:r>
        <w:rPr>
          <w:rFonts w:hint="eastAsia"/>
        </w:rPr>
        <w:t>计时器挂接到槽：</w:t>
      </w:r>
      <w:r>
        <w:rPr>
          <w:rFonts w:hint="eastAsia"/>
        </w:rPr>
        <w:t>process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self.Run.clicked</w:t>
      </w:r>
      <w:proofErr w:type="gramEnd"/>
      <w:r>
        <w:t>.connect</w:t>
      </w:r>
      <w:proofErr w:type="spellEnd"/>
      <w:r>
        <w:t>(lambda :</w:t>
      </w:r>
      <w:proofErr w:type="spellStart"/>
      <w:r>
        <w:t>timer.start</w:t>
      </w:r>
      <w:proofErr w:type="spellEnd"/>
      <w:r>
        <w:t>(1000))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self.Restore.clicked</w:t>
      </w:r>
      <w:proofErr w:type="gramEnd"/>
      <w:r>
        <w:t>.connect</w:t>
      </w:r>
      <w:proofErr w:type="spellEnd"/>
      <w:r>
        <w:t>(lambda :</w:t>
      </w:r>
      <w:proofErr w:type="spellStart"/>
      <w:r>
        <w:t>timer.stop</w:t>
      </w:r>
      <w:proofErr w:type="spellEnd"/>
      <w:r>
        <w:t>())</w:t>
      </w:r>
    </w:p>
    <w:p w:rsidR="00363462" w:rsidRDefault="00363462" w:rsidP="00363462"/>
    <w:p w:rsidR="00363462" w:rsidRDefault="00363462" w:rsidP="00363462">
      <w:r>
        <w:t xml:space="preserve">    def </w:t>
      </w:r>
      <w:proofErr w:type="spellStart"/>
      <w:r>
        <w:t>restore_all</w:t>
      </w:r>
      <w:proofErr w:type="spellEnd"/>
      <w:r>
        <w:t>(self):</w:t>
      </w:r>
    </w:p>
    <w:p w:rsidR="00363462" w:rsidRDefault="00363462" w:rsidP="00363462">
      <w:r>
        <w:t xml:space="preserve">        global </w:t>
      </w:r>
      <w:proofErr w:type="spellStart"/>
      <w:r>
        <w:t>alllog</w:t>
      </w:r>
      <w:proofErr w:type="spellEnd"/>
    </w:p>
    <w:p w:rsidR="00363462" w:rsidRDefault="00363462" w:rsidP="00363462">
      <w:r>
        <w:t xml:space="preserve">        </w:t>
      </w:r>
      <w:proofErr w:type="spellStart"/>
      <w:r>
        <w:t>alllog</w:t>
      </w:r>
      <w:proofErr w:type="spellEnd"/>
      <w:r>
        <w:t xml:space="preserve"> = '           '</w:t>
      </w:r>
    </w:p>
    <w:p w:rsidR="00363462" w:rsidRDefault="00363462" w:rsidP="00363462"/>
    <w:p w:rsidR="00363462" w:rsidRDefault="00363462" w:rsidP="00363462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:rsidR="00363462" w:rsidRDefault="00363462" w:rsidP="00363462">
      <w:r>
        <w:t xml:space="preserve">            </w:t>
      </w:r>
      <w:proofErr w:type="spellStart"/>
      <w:r>
        <w:t>self_show</w:t>
      </w:r>
      <w:proofErr w:type="spellEnd"/>
      <w:r>
        <w:t xml:space="preserve"> = </w:t>
      </w:r>
      <w:proofErr w:type="gramStart"/>
      <w:r>
        <w:t>eval(</w:t>
      </w:r>
      <w:proofErr w:type="gramEnd"/>
      <w:r>
        <w:t>'</w:t>
      </w:r>
      <w:proofErr w:type="spellStart"/>
      <w:r>
        <w:t>self.show</w:t>
      </w:r>
      <w:proofErr w:type="spellEnd"/>
      <w:r>
        <w:t>' + str(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t xml:space="preserve">            </w:t>
      </w:r>
      <w:proofErr w:type="spellStart"/>
      <w:r>
        <w:t>self_</w:t>
      </w:r>
      <w:proofErr w:type="gramStart"/>
      <w:r>
        <w:t>show.setText</w:t>
      </w:r>
      <w:proofErr w:type="spellEnd"/>
      <w:proofErr w:type="gramEnd"/>
      <w:r>
        <w:t>('')</w:t>
      </w:r>
    </w:p>
    <w:p w:rsidR="00363462" w:rsidRDefault="00363462" w:rsidP="00363462">
      <w:r>
        <w:t xml:space="preserve">            self_show2 = </w:t>
      </w:r>
      <w:proofErr w:type="gramStart"/>
      <w:r>
        <w:t>eval(</w:t>
      </w:r>
      <w:proofErr w:type="gramEnd"/>
      <w:r>
        <w:t>'</w:t>
      </w:r>
      <w:proofErr w:type="spellStart"/>
      <w:r>
        <w:t>self.show</w:t>
      </w:r>
      <w:proofErr w:type="spellEnd"/>
      <w:r>
        <w:t>' + str(</w:t>
      </w:r>
      <w:proofErr w:type="spellStart"/>
      <w:r>
        <w:t>i</w:t>
      </w:r>
      <w:proofErr w:type="spellEnd"/>
      <w:r>
        <w:t>) + '_2')</w:t>
      </w:r>
    </w:p>
    <w:p w:rsidR="00363462" w:rsidRDefault="00363462" w:rsidP="00363462">
      <w:r>
        <w:t xml:space="preserve">            self_show2.setText('')</w:t>
      </w:r>
    </w:p>
    <w:p w:rsidR="00363462" w:rsidRDefault="00363462" w:rsidP="00363462">
      <w:r>
        <w:t xml:space="preserve">            </w:t>
      </w:r>
      <w:proofErr w:type="spellStart"/>
      <w:r>
        <w:t>self_init</w:t>
      </w:r>
      <w:proofErr w:type="spellEnd"/>
      <w:r>
        <w:t xml:space="preserve"> = </w:t>
      </w:r>
      <w:proofErr w:type="gramStart"/>
      <w:r>
        <w:t>eval(</w:t>
      </w:r>
      <w:proofErr w:type="gramEnd"/>
      <w:r>
        <w:t>'</w:t>
      </w:r>
      <w:proofErr w:type="spellStart"/>
      <w:r>
        <w:t>self.init</w:t>
      </w:r>
      <w:proofErr w:type="spellEnd"/>
      <w:r>
        <w:t>' + str(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t xml:space="preserve">            </w:t>
      </w:r>
      <w:proofErr w:type="spellStart"/>
      <w:r>
        <w:t>self_</w:t>
      </w:r>
      <w:proofErr w:type="gramStart"/>
      <w:r>
        <w:t>init.setText</w:t>
      </w:r>
      <w:proofErr w:type="spellEnd"/>
      <w:proofErr w:type="gramEnd"/>
      <w:r>
        <w:t>('')</w:t>
      </w:r>
    </w:p>
    <w:p w:rsidR="00363462" w:rsidRDefault="00363462" w:rsidP="00363462">
      <w:r>
        <w:t xml:space="preserve">            </w:t>
      </w:r>
      <w:proofErr w:type="spellStart"/>
      <w:r>
        <w:t>self_final</w:t>
      </w:r>
      <w:proofErr w:type="spellEnd"/>
      <w:r>
        <w:t xml:space="preserve"> = eval('</w:t>
      </w:r>
      <w:proofErr w:type="spellStart"/>
      <w:proofErr w:type="gramStart"/>
      <w:r>
        <w:t>self.final</w:t>
      </w:r>
      <w:proofErr w:type="spellEnd"/>
      <w:proofErr w:type="gramEnd"/>
      <w:r>
        <w:t>{}'.format(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lastRenderedPageBreak/>
        <w:t xml:space="preserve">            </w:t>
      </w:r>
      <w:proofErr w:type="spellStart"/>
      <w:r>
        <w:t>self_</w:t>
      </w:r>
      <w:proofErr w:type="gramStart"/>
      <w:r>
        <w:t>final.setText</w:t>
      </w:r>
      <w:proofErr w:type="spellEnd"/>
      <w:proofErr w:type="gramEnd"/>
      <w:r>
        <w:t>('')</w:t>
      </w:r>
    </w:p>
    <w:p w:rsidR="00363462" w:rsidRDefault="00363462" w:rsidP="00363462"/>
    <w:p w:rsidR="00363462" w:rsidRDefault="00363462" w:rsidP="00363462"/>
    <w:p w:rsidR="00363462" w:rsidRDefault="00363462" w:rsidP="00363462"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go_specific</w:t>
      </w:r>
      <w:proofErr w:type="spellEnd"/>
      <w:r>
        <w:rPr>
          <w:rFonts w:hint="eastAsia"/>
        </w:rPr>
        <w:t xml:space="preserve">(self):# </w:t>
      </w:r>
      <w:r>
        <w:rPr>
          <w:rFonts w:hint="eastAsia"/>
        </w:rPr>
        <w:t>获取到具体值的步骤</w:t>
      </w:r>
    </w:p>
    <w:p w:rsidR="00363462" w:rsidRDefault="00363462" w:rsidP="00363462">
      <w:r>
        <w:t xml:space="preserve">        specific = int(</w:t>
      </w:r>
      <w:proofErr w:type="spellStart"/>
      <w:proofErr w:type="gramStart"/>
      <w:r>
        <w:t>self.lineEdit.text</w:t>
      </w:r>
      <w:proofErr w:type="spellEnd"/>
      <w:proofErr w:type="gramEnd"/>
      <w:r>
        <w:t>())</w:t>
      </w:r>
    </w:p>
    <w:p w:rsidR="00363462" w:rsidRDefault="00363462" w:rsidP="00363462">
      <w:r>
        <w:t xml:space="preserve">        if specific &gt; </w:t>
      </w:r>
      <w:proofErr w:type="spellStart"/>
      <w:r>
        <w:t>len</w:t>
      </w:r>
      <w:proofErr w:type="spellEnd"/>
      <w:r>
        <w:t>(</w:t>
      </w:r>
      <w:proofErr w:type="spellStart"/>
      <w:r>
        <w:t>alllog</w:t>
      </w:r>
      <w:proofErr w:type="spellEnd"/>
      <w:r>
        <w:t>):</w:t>
      </w:r>
    </w:p>
    <w:p w:rsidR="00363462" w:rsidRDefault="00363462" w:rsidP="00363462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</w:t>
      </w:r>
      <w:r>
        <w:rPr>
          <w:rFonts w:hint="eastAsia"/>
        </w:rPr>
        <w:t>步骤数</w:t>
      </w:r>
      <w:r>
        <w:rPr>
          <w:rFonts w:hint="eastAsia"/>
        </w:rPr>
        <w:t>", "</w:t>
      </w:r>
      <w:r>
        <w:rPr>
          <w:rFonts w:hint="eastAsia"/>
        </w:rPr>
        <w:t>最大步骤数为</w:t>
      </w:r>
      <w:r>
        <w:rPr>
          <w:rFonts w:hint="eastAsia"/>
        </w:rPr>
        <w:t>{}".format(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alllog</w:t>
      </w:r>
      <w:proofErr w:type="spellEnd"/>
      <w:r>
        <w:rPr>
          <w:rFonts w:hint="eastAsia"/>
        </w:rPr>
        <w:t>)),</w:t>
      </w:r>
    </w:p>
    <w:p w:rsidR="00363462" w:rsidRDefault="00363462" w:rsidP="00363462">
      <w:r>
        <w:t xml:space="preserve">                                    </w:t>
      </w:r>
      <w:proofErr w:type="spellStart"/>
      <w:r>
        <w:t>QMessageBox.Yes</w:t>
      </w:r>
      <w:proofErr w:type="spellEnd"/>
      <w:r>
        <w:t>)</w:t>
      </w:r>
    </w:p>
    <w:p w:rsidR="00363462" w:rsidRDefault="00363462" w:rsidP="00363462">
      <w:r>
        <w:t xml:space="preserve">        else:</w:t>
      </w:r>
    </w:p>
    <w:p w:rsidR="00363462" w:rsidRDefault="00363462" w:rsidP="00363462">
      <w:r>
        <w:t xml:space="preserve">            </w:t>
      </w:r>
      <w:proofErr w:type="spellStart"/>
      <w:r>
        <w:t>specific_value</w:t>
      </w:r>
      <w:proofErr w:type="spellEnd"/>
      <w:r>
        <w:t xml:space="preserve"> = </w:t>
      </w:r>
      <w:proofErr w:type="spellStart"/>
      <w:r>
        <w:t>alllog</w:t>
      </w:r>
      <w:proofErr w:type="spellEnd"/>
      <w:r>
        <w:t>[specific-1]</w:t>
      </w:r>
    </w:p>
    <w:p w:rsidR="00363462" w:rsidRDefault="00363462" w:rsidP="00363462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:rsidR="00363462" w:rsidRDefault="00363462" w:rsidP="00363462">
      <w:r>
        <w:t xml:space="preserve">                </w:t>
      </w:r>
      <w:proofErr w:type="spellStart"/>
      <w:r>
        <w:t>self_show</w:t>
      </w:r>
      <w:proofErr w:type="spellEnd"/>
      <w:r>
        <w:t xml:space="preserve"> = </w:t>
      </w:r>
      <w:proofErr w:type="gramStart"/>
      <w:r>
        <w:t>eval(</w:t>
      </w:r>
      <w:proofErr w:type="gramEnd"/>
      <w:r>
        <w:t>'</w:t>
      </w:r>
      <w:proofErr w:type="spellStart"/>
      <w:r>
        <w:t>self.show</w:t>
      </w:r>
      <w:proofErr w:type="spellEnd"/>
      <w:r>
        <w:t>' + str(</w:t>
      </w:r>
      <w:proofErr w:type="spellStart"/>
      <w:r>
        <w:t>i</w:t>
      </w:r>
      <w:proofErr w:type="spellEnd"/>
      <w:r>
        <w:t>) + '_2')</w:t>
      </w:r>
    </w:p>
    <w:p w:rsidR="00363462" w:rsidRDefault="00363462" w:rsidP="00363462">
      <w:r>
        <w:t xml:space="preserve">                </w:t>
      </w:r>
      <w:proofErr w:type="spellStart"/>
      <w:r>
        <w:t>self_</w:t>
      </w:r>
      <w:proofErr w:type="gramStart"/>
      <w:r>
        <w:t>show.setText</w:t>
      </w:r>
      <w:proofErr w:type="spellEnd"/>
      <w:proofErr w:type="gramEnd"/>
      <w:r>
        <w:t>(str(</w:t>
      </w:r>
      <w:proofErr w:type="spellStart"/>
      <w:r>
        <w:t>specific_value</w:t>
      </w:r>
      <w:proofErr w:type="spellEnd"/>
      <w:r>
        <w:t>[i-1]))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def process(self):# </w:t>
      </w:r>
      <w:r>
        <w:rPr>
          <w:rFonts w:hint="eastAsia"/>
        </w:rPr>
        <w:t>设置</w:t>
      </w:r>
      <w:r>
        <w:rPr>
          <w:rFonts w:hint="eastAsia"/>
        </w:rPr>
        <w:t>run</w:t>
      </w:r>
      <w:r>
        <w:rPr>
          <w:rFonts w:hint="eastAsia"/>
        </w:rPr>
        <w:t>后程序动态展示画面</w:t>
      </w:r>
      <w:r>
        <w:rPr>
          <w:rFonts w:hint="eastAsia"/>
        </w:rPr>
        <w:t xml:space="preserve">  , </w:t>
      </w:r>
      <w:proofErr w:type="spellStart"/>
      <w:r>
        <w:rPr>
          <w:rFonts w:hint="eastAsia"/>
        </w:rPr>
        <w:t>lst_steps</w:t>
      </w:r>
      <w:proofErr w:type="spellEnd"/>
    </w:p>
    <w:p w:rsidR="00363462" w:rsidRDefault="00363462" w:rsidP="00363462">
      <w:r>
        <w:t xml:space="preserve">        try:</w:t>
      </w:r>
    </w:p>
    <w:p w:rsidR="00363462" w:rsidRDefault="00363462" w:rsidP="00363462">
      <w:r>
        <w:t xml:space="preserve">    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= </w:t>
      </w:r>
      <w:proofErr w:type="spellStart"/>
      <w:r>
        <w:t>self.count</w:t>
      </w:r>
      <w:proofErr w:type="spellEnd"/>
      <w:r>
        <w:t xml:space="preserve"> + 1</w:t>
      </w:r>
    </w:p>
    <w:p w:rsidR="00363462" w:rsidRDefault="00363462" w:rsidP="00363462"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self.count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alllog</w:t>
      </w:r>
      <w:proofErr w:type="spellEnd"/>
      <w:r>
        <w:rPr>
          <w:rFonts w:hint="eastAsia"/>
        </w:rPr>
        <w:t xml:space="preserve">):  # </w:t>
      </w:r>
      <w:r>
        <w:rPr>
          <w:rFonts w:hint="eastAsia"/>
        </w:rPr>
        <w:t>更新一遍八数码的值</w:t>
      </w:r>
    </w:p>
    <w:p w:rsidR="00363462" w:rsidRDefault="00363462" w:rsidP="00363462">
      <w:r>
        <w:t xml:space="preserve">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:rsidR="00363462" w:rsidRDefault="00363462" w:rsidP="00363462">
      <w:r>
        <w:t xml:space="preserve">                    </w:t>
      </w:r>
      <w:proofErr w:type="spellStart"/>
      <w:r>
        <w:t>self_show</w:t>
      </w:r>
      <w:proofErr w:type="spellEnd"/>
      <w:r>
        <w:t xml:space="preserve"> = </w:t>
      </w:r>
      <w:proofErr w:type="gramStart"/>
      <w:r>
        <w:t>eval(</w:t>
      </w:r>
      <w:proofErr w:type="gramEnd"/>
      <w:r>
        <w:t>'</w:t>
      </w:r>
      <w:proofErr w:type="spellStart"/>
      <w:r>
        <w:t>self.show</w:t>
      </w:r>
      <w:proofErr w:type="spellEnd"/>
      <w:r>
        <w:t>' + str(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rPr>
          <w:rFonts w:hint="eastAsia"/>
        </w:rPr>
        <w:t xml:space="preserve">                    if str(</w:t>
      </w:r>
      <w:proofErr w:type="spellStart"/>
      <w:r>
        <w:rPr>
          <w:rFonts w:hint="eastAsia"/>
        </w:rPr>
        <w:t>alllog</w:t>
      </w:r>
      <w:proofErr w:type="spell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self.count</w:t>
      </w:r>
      <w:proofErr w:type="spellEnd"/>
      <w:proofErr w:type="gramEnd"/>
      <w:r>
        <w:rPr>
          <w:rFonts w:hint="eastAsia"/>
        </w:rPr>
        <w:t xml:space="preserve">][i-1]) != '0':  # </w:t>
      </w:r>
      <w:r>
        <w:rPr>
          <w:rFonts w:hint="eastAsia"/>
        </w:rPr>
        <w:t>为零的置空白</w:t>
      </w:r>
    </w:p>
    <w:p w:rsidR="00363462" w:rsidRDefault="00363462" w:rsidP="00363462">
      <w:r>
        <w:t xml:space="preserve">                        </w:t>
      </w:r>
      <w:proofErr w:type="spellStart"/>
      <w:r>
        <w:t>self_</w:t>
      </w:r>
      <w:proofErr w:type="gramStart"/>
      <w:r>
        <w:t>show.setText</w:t>
      </w:r>
      <w:proofErr w:type="spellEnd"/>
      <w:proofErr w:type="gramEnd"/>
      <w:r>
        <w:t>(str(</w:t>
      </w:r>
      <w:proofErr w:type="spellStart"/>
      <w:r>
        <w:t>alllog</w:t>
      </w:r>
      <w:proofErr w:type="spellEnd"/>
      <w:r>
        <w:t>[</w:t>
      </w:r>
      <w:proofErr w:type="spellStart"/>
      <w:r>
        <w:t>self.count</w:t>
      </w:r>
      <w:proofErr w:type="spellEnd"/>
      <w:r>
        <w:t>][i-1]))</w:t>
      </w:r>
    </w:p>
    <w:p w:rsidR="00363462" w:rsidRDefault="00363462" w:rsidP="00363462">
      <w:r>
        <w:t xml:space="preserve">                    else:</w:t>
      </w:r>
    </w:p>
    <w:p w:rsidR="00363462" w:rsidRDefault="00363462" w:rsidP="00363462">
      <w:r>
        <w:t xml:space="preserve">                        </w:t>
      </w:r>
      <w:proofErr w:type="spellStart"/>
      <w:r>
        <w:t>self_</w:t>
      </w:r>
      <w:proofErr w:type="gramStart"/>
      <w:r>
        <w:t>show.setText</w:t>
      </w:r>
      <w:proofErr w:type="spellEnd"/>
      <w:proofErr w:type="gramEnd"/>
      <w:r>
        <w:t>('')</w:t>
      </w:r>
    </w:p>
    <w:p w:rsidR="00363462" w:rsidRDefault="00363462" w:rsidP="00363462">
      <w:r>
        <w:t xml:space="preserve">        except:</w:t>
      </w:r>
    </w:p>
    <w:p w:rsidR="00363462" w:rsidRDefault="00363462" w:rsidP="00363462">
      <w:r>
        <w:t xml:space="preserve">            pass</w:t>
      </w:r>
    </w:p>
    <w:p w:rsidR="00363462" w:rsidRDefault="00363462" w:rsidP="00363462">
      <w:r>
        <w:rPr>
          <w:rFonts w:hint="eastAsia"/>
        </w:rPr>
        <w:t xml:space="preserve">        #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range(9):#</w:t>
      </w:r>
      <w:r>
        <w:rPr>
          <w:rFonts w:hint="eastAsia"/>
        </w:rPr>
        <w:t>找到</w:t>
      </w:r>
      <w:r>
        <w:rPr>
          <w:rFonts w:hint="eastAsia"/>
        </w:rPr>
        <w:t>0</w:t>
      </w:r>
      <w:r>
        <w:rPr>
          <w:rFonts w:hint="eastAsia"/>
        </w:rPr>
        <w:t>的位置，</w:t>
      </w:r>
      <w:r>
        <w:rPr>
          <w:rFonts w:hint="eastAsia"/>
        </w:rPr>
        <w:t xml:space="preserve"> </w:t>
      </w:r>
      <w:r>
        <w:rPr>
          <w:rFonts w:hint="eastAsia"/>
        </w:rPr>
        <w:t>把</w:t>
      </w:r>
      <w:proofErr w:type="spellStart"/>
      <w:r>
        <w:rPr>
          <w:rFonts w:hint="eastAsia"/>
        </w:rPr>
        <w:t>lable</w:t>
      </w:r>
      <w:proofErr w:type="spellEnd"/>
      <w:r>
        <w:rPr>
          <w:rFonts w:hint="eastAsia"/>
        </w:rPr>
        <w:t>的属性置空白</w:t>
      </w:r>
    </w:p>
    <w:p w:rsidR="00363462" w:rsidRDefault="00363462" w:rsidP="00363462">
      <w:r>
        <w:t xml:space="preserve">        #     if str(</w:t>
      </w:r>
      <w:proofErr w:type="spellStart"/>
      <w:r>
        <w:t>alllog</w:t>
      </w:r>
      <w:proofErr w:type="spellEnd"/>
      <w:r>
        <w:t>[</w:t>
      </w:r>
      <w:proofErr w:type="spellStart"/>
      <w:proofErr w:type="gramStart"/>
      <w:r>
        <w:t>self.count</w:t>
      </w:r>
      <w:proofErr w:type="spellEnd"/>
      <w:proofErr w:type="gramEnd"/>
      <w:r>
        <w:t>][0]) == '0':</w:t>
      </w:r>
    </w:p>
    <w:p w:rsidR="00363462" w:rsidRDefault="00363462" w:rsidP="00363462">
      <w:r>
        <w:t xml:space="preserve">        #         pass</w:t>
      </w:r>
    </w:p>
    <w:p w:rsidR="00363462" w:rsidRDefault="00363462" w:rsidP="00363462"/>
    <w:p w:rsidR="00363462" w:rsidRDefault="00363462" w:rsidP="00363462">
      <w:r>
        <w:t xml:space="preserve">    def </w:t>
      </w:r>
      <w:proofErr w:type="spellStart"/>
      <w:r>
        <w:t>show_message</w:t>
      </w:r>
      <w:proofErr w:type="spellEnd"/>
      <w:r>
        <w:t>(self):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get_message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</w:t>
      </w:r>
      <w:r>
        <w:rPr>
          <w:rFonts w:hint="eastAsia"/>
        </w:rPr>
        <w:t>格式问题</w:t>
      </w:r>
      <w:r>
        <w:rPr>
          <w:rFonts w:hint="eastAsia"/>
        </w:rPr>
        <w:t>", "</w:t>
      </w:r>
      <w:r>
        <w:rPr>
          <w:rFonts w:hint="eastAsia"/>
        </w:rPr>
        <w:t>请输入正确的</w:t>
      </w:r>
      <w:r>
        <w:rPr>
          <w:rFonts w:hint="eastAsia"/>
        </w:rPr>
        <w:t>0-9</w:t>
      </w:r>
      <w:r>
        <w:rPr>
          <w:rFonts w:hint="eastAsia"/>
        </w:rPr>
        <w:t>数字格式</w:t>
      </w:r>
      <w:r>
        <w:rPr>
          <w:rFonts w:hint="eastAsia"/>
        </w:rPr>
        <w:t>",</w:t>
      </w:r>
    </w:p>
    <w:p w:rsidR="00363462" w:rsidRDefault="00363462" w:rsidP="00363462">
      <w:r>
        <w:t xml:space="preserve">                                </w:t>
      </w:r>
      <w:proofErr w:type="spellStart"/>
      <w:r>
        <w:t>QMessageBox.Yes</w:t>
      </w:r>
      <w:proofErr w:type="spellEnd"/>
      <w:r>
        <w:t>)</w:t>
      </w:r>
    </w:p>
    <w:p w:rsidR="00363462" w:rsidRDefault="00363462" w:rsidP="00363462">
      <w:r>
        <w:t xml:space="preserve">        if str(</w:t>
      </w:r>
      <w:proofErr w:type="spellStart"/>
      <w:r>
        <w:t>get_message</w:t>
      </w:r>
      <w:proofErr w:type="spellEnd"/>
      <w:r>
        <w:t>) == '16384':</w:t>
      </w:r>
    </w:p>
    <w:p w:rsidR="00363462" w:rsidRDefault="00363462" w:rsidP="00363462">
      <w:r>
        <w:t xml:space="preserve">            pass</w:t>
      </w:r>
    </w:p>
    <w:p w:rsidR="00363462" w:rsidRDefault="00363462" w:rsidP="00363462">
      <w:r>
        <w:t xml:space="preserve">    def show_message2(self):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get_message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</w:t>
      </w:r>
      <w:r>
        <w:rPr>
          <w:rFonts w:hint="eastAsia"/>
        </w:rPr>
        <w:t>数据</w:t>
      </w:r>
      <w:r>
        <w:rPr>
          <w:rFonts w:hint="eastAsia"/>
        </w:rPr>
        <w:t>", "</w:t>
      </w:r>
      <w:r>
        <w:rPr>
          <w:rFonts w:hint="eastAsia"/>
        </w:rPr>
        <w:t>目标布局不可达</w:t>
      </w:r>
      <w:r>
        <w:rPr>
          <w:rFonts w:hint="eastAsia"/>
        </w:rPr>
        <w:t>",</w:t>
      </w:r>
    </w:p>
    <w:p w:rsidR="00363462" w:rsidRDefault="00363462" w:rsidP="00363462">
      <w:r>
        <w:t xml:space="preserve">                                </w:t>
      </w:r>
      <w:proofErr w:type="spellStart"/>
      <w:r>
        <w:t>QMessageBox.Yes</w:t>
      </w:r>
      <w:proofErr w:type="spellEnd"/>
      <w:r>
        <w:t>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get_init</w:t>
      </w:r>
      <w:proofErr w:type="spellEnd"/>
      <w:r>
        <w:rPr>
          <w:rFonts w:hint="eastAsia"/>
        </w:rPr>
        <w:t xml:space="preserve">(self):  # </w:t>
      </w:r>
      <w:r>
        <w:rPr>
          <w:rFonts w:hint="eastAsia"/>
        </w:rPr>
        <w:t>设置初始状态的值</w:t>
      </w:r>
    </w:p>
    <w:p w:rsidR="00363462" w:rsidRDefault="00363462" w:rsidP="00363462">
      <w:r>
        <w:t xml:space="preserve">        count = 0</w:t>
      </w:r>
    </w:p>
    <w:p w:rsidR="00363462" w:rsidRDefault="00363462" w:rsidP="00363462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:rsidR="00363462" w:rsidRDefault="00363462" w:rsidP="00363462">
      <w:r>
        <w:t xml:space="preserve">            </w:t>
      </w:r>
      <w:proofErr w:type="spellStart"/>
      <w:r>
        <w:t>va</w:t>
      </w:r>
      <w:proofErr w:type="spellEnd"/>
      <w:r>
        <w:t xml:space="preserve"> = eval('</w:t>
      </w:r>
      <w:proofErr w:type="spellStart"/>
      <w:proofErr w:type="gramStart"/>
      <w:r>
        <w:t>self.init</w:t>
      </w:r>
      <w:proofErr w:type="spellEnd"/>
      <w:proofErr w:type="gramEnd"/>
      <w:r>
        <w:t>{}'.format(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lastRenderedPageBreak/>
        <w:t xml:space="preserve">            if 0 &lt; </w:t>
      </w:r>
      <w:proofErr w:type="spellStart"/>
      <w:r>
        <w:t>len</w:t>
      </w:r>
      <w:proofErr w:type="spellEnd"/>
      <w:r>
        <w:t>(</w:t>
      </w:r>
      <w:proofErr w:type="spellStart"/>
      <w:r>
        <w:t>va.</w:t>
      </w:r>
      <w:proofErr w:type="gramStart"/>
      <w:r>
        <w:t>text</w:t>
      </w:r>
      <w:proofErr w:type="spellEnd"/>
      <w:r>
        <w:t>(</w:t>
      </w:r>
      <w:proofErr w:type="gramEnd"/>
      <w:r>
        <w:t>)) &lt; 2 and 0 &lt;= int(</w:t>
      </w:r>
      <w:proofErr w:type="spellStart"/>
      <w:r>
        <w:t>va.text</w:t>
      </w:r>
      <w:proofErr w:type="spellEnd"/>
      <w:r>
        <w:t>()) &lt;= 10:</w:t>
      </w:r>
    </w:p>
    <w:p w:rsidR="00363462" w:rsidRDefault="00363462" w:rsidP="00363462">
      <w:r>
        <w:t xml:space="preserve">                count += 1</w:t>
      </w:r>
    </w:p>
    <w:p w:rsidR="00363462" w:rsidRDefault="00363462" w:rsidP="00363462">
      <w:r>
        <w:t xml:space="preserve">        if count == 9:</w:t>
      </w:r>
    </w:p>
    <w:p w:rsidR="00363462" w:rsidRDefault="00363462" w:rsidP="00363462">
      <w:r>
        <w:t xml:space="preserve">            return [</w:t>
      </w:r>
      <w:proofErr w:type="gramStart"/>
      <w:r>
        <w:t>self.init1.text</w:t>
      </w:r>
      <w:proofErr w:type="gramEnd"/>
      <w:r>
        <w:t>(), self.init2.text(), self.init3.text(), self.init4.text(), \</w:t>
      </w:r>
    </w:p>
    <w:p w:rsidR="00363462" w:rsidRDefault="00363462" w:rsidP="00363462">
      <w:r>
        <w:t xml:space="preserve">                    </w:t>
      </w:r>
      <w:proofErr w:type="gramStart"/>
      <w:r>
        <w:t>self.init5.text</w:t>
      </w:r>
      <w:proofErr w:type="gramEnd"/>
      <w:r>
        <w:t>(), self.init6.text(), self.init7.text(), self.init8.text(), \</w:t>
      </w:r>
    </w:p>
    <w:p w:rsidR="00363462" w:rsidRDefault="00363462" w:rsidP="00363462">
      <w:r>
        <w:t xml:space="preserve">                    </w:t>
      </w:r>
      <w:proofErr w:type="gramStart"/>
      <w:r>
        <w:t>self.init9.text</w:t>
      </w:r>
      <w:proofErr w:type="gramEnd"/>
      <w:r>
        <w:t>()]</w:t>
      </w:r>
    </w:p>
    <w:p w:rsidR="00363462" w:rsidRDefault="00363462" w:rsidP="00363462">
      <w:r>
        <w:t xml:space="preserve">        else:</w:t>
      </w:r>
    </w:p>
    <w:p w:rsidR="00363462" w:rsidRDefault="00363462" w:rsidP="00363462">
      <w:r>
        <w:t xml:space="preserve">            </w:t>
      </w:r>
      <w:proofErr w:type="spellStart"/>
      <w:proofErr w:type="gramStart"/>
      <w:r>
        <w:t>self.show</w:t>
      </w:r>
      <w:proofErr w:type="gramEnd"/>
      <w:r>
        <w:t>_message</w:t>
      </w:r>
      <w:proofErr w:type="spellEnd"/>
      <w:r>
        <w:t>()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get_final</w:t>
      </w:r>
      <w:proofErr w:type="spellEnd"/>
      <w:r>
        <w:rPr>
          <w:rFonts w:hint="eastAsia"/>
        </w:rPr>
        <w:t xml:space="preserve">(self):  # </w:t>
      </w:r>
      <w:r>
        <w:rPr>
          <w:rFonts w:hint="eastAsia"/>
        </w:rPr>
        <w:t>设置最后目标状态的值</w:t>
      </w:r>
    </w:p>
    <w:p w:rsidR="00363462" w:rsidRDefault="00363462" w:rsidP="00363462">
      <w:r>
        <w:t xml:space="preserve">        count = 0</w:t>
      </w:r>
    </w:p>
    <w:p w:rsidR="00363462" w:rsidRDefault="00363462" w:rsidP="00363462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:rsidR="00363462" w:rsidRDefault="00363462" w:rsidP="00363462">
      <w:r>
        <w:t xml:space="preserve">            </w:t>
      </w:r>
      <w:proofErr w:type="spellStart"/>
      <w:r>
        <w:t>va</w:t>
      </w:r>
      <w:proofErr w:type="spellEnd"/>
      <w:r>
        <w:t xml:space="preserve"> = eval('</w:t>
      </w:r>
      <w:proofErr w:type="spellStart"/>
      <w:proofErr w:type="gramStart"/>
      <w:r>
        <w:t>self.final</w:t>
      </w:r>
      <w:proofErr w:type="spellEnd"/>
      <w:proofErr w:type="gramEnd"/>
      <w:r>
        <w:t>{}'.format(</w:t>
      </w:r>
      <w:proofErr w:type="spellStart"/>
      <w:r>
        <w:t>i</w:t>
      </w:r>
      <w:proofErr w:type="spellEnd"/>
      <w:r>
        <w:t>))</w:t>
      </w:r>
    </w:p>
    <w:p w:rsidR="00363462" w:rsidRDefault="00363462" w:rsidP="00363462">
      <w:r>
        <w:t xml:space="preserve">            if 0 &lt; </w:t>
      </w:r>
      <w:proofErr w:type="spellStart"/>
      <w:r>
        <w:t>len</w:t>
      </w:r>
      <w:proofErr w:type="spellEnd"/>
      <w:r>
        <w:t>(</w:t>
      </w:r>
      <w:proofErr w:type="spellStart"/>
      <w:r>
        <w:t>va.</w:t>
      </w:r>
      <w:proofErr w:type="gramStart"/>
      <w:r>
        <w:t>text</w:t>
      </w:r>
      <w:proofErr w:type="spellEnd"/>
      <w:r>
        <w:t>(</w:t>
      </w:r>
      <w:proofErr w:type="gramEnd"/>
      <w:r>
        <w:t>)) &lt; 2 and 0 &lt;= int(</w:t>
      </w:r>
      <w:proofErr w:type="spellStart"/>
      <w:r>
        <w:t>va.text</w:t>
      </w:r>
      <w:proofErr w:type="spellEnd"/>
      <w:r>
        <w:t>()) &lt;= 10:</w:t>
      </w:r>
    </w:p>
    <w:p w:rsidR="00363462" w:rsidRDefault="00363462" w:rsidP="00363462">
      <w:r>
        <w:t xml:space="preserve">                count += 1</w:t>
      </w:r>
    </w:p>
    <w:p w:rsidR="00363462" w:rsidRDefault="00363462" w:rsidP="00363462">
      <w:r>
        <w:t xml:space="preserve">        if count == 9:</w:t>
      </w:r>
    </w:p>
    <w:p w:rsidR="00363462" w:rsidRDefault="00363462" w:rsidP="00363462">
      <w:r>
        <w:t xml:space="preserve">            return [</w:t>
      </w:r>
      <w:proofErr w:type="gramStart"/>
      <w:r>
        <w:t>self.final1.text</w:t>
      </w:r>
      <w:proofErr w:type="gramEnd"/>
      <w:r>
        <w:t>(), self.final2.text(), self.final3.text(), self.final4.text(), \</w:t>
      </w:r>
    </w:p>
    <w:p w:rsidR="00363462" w:rsidRDefault="00363462" w:rsidP="00363462">
      <w:r>
        <w:t xml:space="preserve">                    </w:t>
      </w:r>
      <w:proofErr w:type="gramStart"/>
      <w:r>
        <w:t>self.final5.text</w:t>
      </w:r>
      <w:proofErr w:type="gramEnd"/>
      <w:r>
        <w:t>(), self.final6.text(), self.final7.text(), self.final8.text(), \</w:t>
      </w:r>
    </w:p>
    <w:p w:rsidR="00363462" w:rsidRDefault="00363462" w:rsidP="00363462">
      <w:r>
        <w:t xml:space="preserve">                    </w:t>
      </w:r>
      <w:proofErr w:type="gramStart"/>
      <w:r>
        <w:t>self.final9.text</w:t>
      </w:r>
      <w:proofErr w:type="gramEnd"/>
      <w:r>
        <w:t>()]</w:t>
      </w:r>
    </w:p>
    <w:p w:rsidR="00363462" w:rsidRDefault="00363462" w:rsidP="00363462">
      <w:r>
        <w:t xml:space="preserve">        else:</w:t>
      </w:r>
    </w:p>
    <w:p w:rsidR="00363462" w:rsidRDefault="00363462" w:rsidP="00363462">
      <w:r>
        <w:t xml:space="preserve">            </w:t>
      </w:r>
      <w:proofErr w:type="spellStart"/>
      <w:proofErr w:type="gramStart"/>
      <w:r>
        <w:t>self.show</w:t>
      </w:r>
      <w:proofErr w:type="gramEnd"/>
      <w:r>
        <w:t>_message</w:t>
      </w:r>
      <w:proofErr w:type="spellEnd"/>
      <w:r>
        <w:t>()</w:t>
      </w:r>
    </w:p>
    <w:p w:rsidR="00363462" w:rsidRDefault="00363462" w:rsidP="00363462"/>
    <w:p w:rsidR="00363462" w:rsidRDefault="00363462" w:rsidP="00363462"/>
    <w:p w:rsidR="00363462" w:rsidRDefault="00363462" w:rsidP="00363462">
      <w:r>
        <w:t xml:space="preserve">    def </w:t>
      </w:r>
      <w:proofErr w:type="spellStart"/>
      <w:r>
        <w:t>Algorithm_choose</w:t>
      </w:r>
      <w:proofErr w:type="spellEnd"/>
      <w:r>
        <w:t>(self):</w:t>
      </w:r>
    </w:p>
    <w:p w:rsidR="00363462" w:rsidRDefault="00363462" w:rsidP="00363462">
      <w:r>
        <w:t xml:space="preserve">        try:</w:t>
      </w:r>
    </w:p>
    <w:p w:rsidR="00363462" w:rsidRDefault="00363462" w:rsidP="00363462">
      <w:r>
        <w:t xml:space="preserve">            global </w:t>
      </w:r>
      <w:proofErr w:type="spellStart"/>
      <w:r>
        <w:t>alllog</w:t>
      </w:r>
      <w:proofErr w:type="spellEnd"/>
    </w:p>
    <w:p w:rsidR="00363462" w:rsidRDefault="00363462" w:rsidP="00363462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srcLayout_list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self.get_init</w:t>
      </w:r>
      <w:proofErr w:type="spellEnd"/>
      <w:r>
        <w:rPr>
          <w:rFonts w:hint="eastAsia"/>
        </w:rPr>
        <w:t xml:space="preserve">() # </w:t>
      </w:r>
      <w:r>
        <w:rPr>
          <w:rFonts w:hint="eastAsia"/>
        </w:rPr>
        <w:t>获取八数码初始值</w:t>
      </w:r>
    </w:p>
    <w:p w:rsidR="00363462" w:rsidRDefault="00363462" w:rsidP="00363462">
      <w:r>
        <w:t xml:space="preserve">            </w:t>
      </w:r>
      <w:proofErr w:type="spellStart"/>
      <w:r>
        <w:t>srcLayout</w:t>
      </w:r>
      <w:proofErr w:type="spellEnd"/>
      <w:r>
        <w:t xml:space="preserve"> = ''</w:t>
      </w:r>
    </w:p>
    <w:p w:rsidR="00363462" w:rsidRDefault="00363462" w:rsidP="00363462"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srcLayout_list</w:t>
      </w:r>
      <w:proofErr w:type="spellEnd"/>
      <w:r>
        <w:rPr>
          <w:rFonts w:hint="eastAsia"/>
        </w:rPr>
        <w:t xml:space="preserve">)):# </w:t>
      </w:r>
      <w:r>
        <w:rPr>
          <w:rFonts w:hint="eastAsia"/>
        </w:rPr>
        <w:t>转字符串</w:t>
      </w:r>
    </w:p>
    <w:p w:rsidR="00363462" w:rsidRDefault="00363462" w:rsidP="00363462">
      <w:r>
        <w:t xml:space="preserve">                </w:t>
      </w:r>
      <w:proofErr w:type="spellStart"/>
      <w:r>
        <w:t>srcLayout</w:t>
      </w:r>
      <w:proofErr w:type="spellEnd"/>
      <w:r>
        <w:t xml:space="preserve"> += </w:t>
      </w:r>
      <w:proofErr w:type="spellStart"/>
      <w:r>
        <w:t>srcLayout_list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363462" w:rsidRDefault="00363462" w:rsidP="00363462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destLayout_list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self.get_final</w:t>
      </w:r>
      <w:proofErr w:type="spellEnd"/>
      <w:r>
        <w:rPr>
          <w:rFonts w:hint="eastAsia"/>
        </w:rPr>
        <w:t xml:space="preserve">() # </w:t>
      </w:r>
      <w:r>
        <w:rPr>
          <w:rFonts w:hint="eastAsia"/>
        </w:rPr>
        <w:t>获取八数码目标值</w:t>
      </w:r>
    </w:p>
    <w:p w:rsidR="00363462" w:rsidRDefault="00363462" w:rsidP="00363462">
      <w:r>
        <w:t xml:space="preserve">            </w:t>
      </w:r>
      <w:proofErr w:type="spellStart"/>
      <w:r>
        <w:t>destLayout</w:t>
      </w:r>
      <w:proofErr w:type="spellEnd"/>
      <w:r>
        <w:t xml:space="preserve"> = ''</w:t>
      </w:r>
    </w:p>
    <w:p w:rsidR="00363462" w:rsidRDefault="00363462" w:rsidP="00363462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destLayout_list</w:t>
      </w:r>
      <w:proofErr w:type="spellEnd"/>
      <w:r>
        <w:t>)):</w:t>
      </w:r>
    </w:p>
    <w:p w:rsidR="00363462" w:rsidRDefault="00363462" w:rsidP="00363462">
      <w:r>
        <w:t xml:space="preserve">                </w:t>
      </w:r>
      <w:proofErr w:type="spellStart"/>
      <w:r>
        <w:t>destLayout</w:t>
      </w:r>
      <w:proofErr w:type="spellEnd"/>
      <w:r>
        <w:t xml:space="preserve"> += </w:t>
      </w:r>
      <w:proofErr w:type="spellStart"/>
      <w:r>
        <w:t>destLayout_list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363462" w:rsidRDefault="00363462" w:rsidP="00363462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self.srcLayout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 xml:space="preserve"> #</w:t>
      </w:r>
      <w:proofErr w:type="gramStart"/>
      <w:r>
        <w:rPr>
          <w:rFonts w:hint="eastAsia"/>
        </w:rPr>
        <w:t>赋值给类属性</w:t>
      </w:r>
      <w:proofErr w:type="gramEnd"/>
    </w:p>
    <w:p w:rsidR="00363462" w:rsidRDefault="00363462" w:rsidP="00363462">
      <w:r>
        <w:t xml:space="preserve">            </w:t>
      </w:r>
      <w:proofErr w:type="spellStart"/>
      <w:proofErr w:type="gramStart"/>
      <w:r>
        <w:t>self.destLayout</w:t>
      </w:r>
      <w:proofErr w:type="spellEnd"/>
      <w:proofErr w:type="gramEnd"/>
      <w:r>
        <w:t xml:space="preserve"> = </w:t>
      </w:r>
      <w:proofErr w:type="spellStart"/>
      <w:r>
        <w:t>destLayout</w:t>
      </w:r>
      <w:proofErr w:type="spellEnd"/>
    </w:p>
    <w:p w:rsidR="00363462" w:rsidRDefault="00363462" w:rsidP="00363462"/>
    <w:p w:rsidR="00363462" w:rsidRDefault="00363462" w:rsidP="00363462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destLayout_list</w:t>
      </w:r>
      <w:proofErr w:type="spellEnd"/>
      <w:r>
        <w:t>)):</w:t>
      </w:r>
    </w:p>
    <w:p w:rsidR="00363462" w:rsidRDefault="00363462" w:rsidP="00363462">
      <w:r>
        <w:t xml:space="preserve">                </w:t>
      </w:r>
      <w:proofErr w:type="spellStart"/>
      <w:r>
        <w:t>destLayout</w:t>
      </w:r>
      <w:proofErr w:type="spellEnd"/>
      <w:r>
        <w:t xml:space="preserve"> += </w:t>
      </w:r>
      <w:proofErr w:type="spellStart"/>
      <w:r>
        <w:t>destLayout_list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363462" w:rsidRDefault="00363462" w:rsidP="00363462"/>
    <w:p w:rsidR="00363462" w:rsidRDefault="00363462" w:rsidP="00363462">
      <w:r>
        <w:t xml:space="preserve">            if </w:t>
      </w:r>
      <w:proofErr w:type="spellStart"/>
      <w:proofErr w:type="gramStart"/>
      <w:r>
        <w:t>self.algorithm</w:t>
      </w:r>
      <w:proofErr w:type="gramEnd"/>
      <w:r>
        <w:t>_comboBox.currentText</w:t>
      </w:r>
      <w:proofErr w:type="spellEnd"/>
      <w:r>
        <w:t>() == 'A':</w:t>
      </w:r>
    </w:p>
    <w:p w:rsidR="00363462" w:rsidRDefault="00363462" w:rsidP="00363462">
      <w:r>
        <w:t xml:space="preserve">                </w:t>
      </w:r>
      <w:proofErr w:type="spellStart"/>
      <w:r>
        <w:t>retCode</w:t>
      </w:r>
      <w:proofErr w:type="spellEnd"/>
      <w:r>
        <w:t xml:space="preserve">, </w:t>
      </w:r>
      <w:proofErr w:type="spellStart"/>
      <w:r>
        <w:t>lst_steps</w:t>
      </w:r>
      <w:proofErr w:type="spellEnd"/>
      <w:r>
        <w:t xml:space="preserve"> = </w:t>
      </w:r>
      <w:proofErr w:type="spellStart"/>
      <w:r>
        <w:t>solvePuzzle_</w:t>
      </w:r>
      <w:proofErr w:type="gramStart"/>
      <w:r>
        <w:t>A</w:t>
      </w:r>
      <w:proofErr w:type="spellEnd"/>
      <w:r>
        <w:t>(</w:t>
      </w:r>
      <w:proofErr w:type="spellStart"/>
      <w:proofErr w:type="gramEnd"/>
      <w:r>
        <w:t>self.srcLayout</w:t>
      </w:r>
      <w:proofErr w:type="spellEnd"/>
      <w:r>
        <w:t xml:space="preserve">, </w:t>
      </w:r>
      <w:proofErr w:type="spellStart"/>
      <w:r>
        <w:t>self.destLayout</w:t>
      </w:r>
      <w:proofErr w:type="spellEnd"/>
      <w:r>
        <w:t>)</w:t>
      </w:r>
    </w:p>
    <w:p w:rsidR="00363462" w:rsidRDefault="00363462" w:rsidP="00363462">
      <w:r>
        <w:t xml:space="preserve">                # </w:t>
      </w:r>
      <w:proofErr w:type="spellStart"/>
      <w:proofErr w:type="gramStart"/>
      <w:r>
        <w:t>self.process</w:t>
      </w:r>
      <w:proofErr w:type="spellEnd"/>
      <w:proofErr w:type="gramEnd"/>
      <w:r>
        <w:t>()#</w:t>
      </w:r>
      <w:proofErr w:type="spellStart"/>
      <w:r>
        <w:t>lst_steps</w:t>
      </w:r>
      <w:proofErr w:type="spellEnd"/>
    </w:p>
    <w:p w:rsidR="00363462" w:rsidRDefault="00363462" w:rsidP="00363462">
      <w:r>
        <w:t xml:space="preserve">                if </w:t>
      </w:r>
      <w:proofErr w:type="spellStart"/>
      <w:proofErr w:type="gramStart"/>
      <w:r>
        <w:t>retCode</w:t>
      </w:r>
      <w:proofErr w:type="spellEnd"/>
      <w:r>
        <w:t xml:space="preserve"> !</w:t>
      </w:r>
      <w:proofErr w:type="gramEnd"/>
      <w:r>
        <w:t>= 0:</w:t>
      </w:r>
    </w:p>
    <w:p w:rsidR="00363462" w:rsidRDefault="00363462" w:rsidP="00363462">
      <w:r>
        <w:rPr>
          <w:rFonts w:hint="eastAsia"/>
        </w:rPr>
        <w:lastRenderedPageBreak/>
        <w:t xml:space="preserve">                    # self.log = "</w:t>
      </w:r>
      <w:r>
        <w:rPr>
          <w:rFonts w:hint="eastAsia"/>
        </w:rPr>
        <w:t>目标布局不可达</w:t>
      </w:r>
      <w:r>
        <w:rPr>
          <w:rFonts w:hint="eastAsia"/>
        </w:rPr>
        <w:t>"</w:t>
      </w:r>
    </w:p>
    <w:p w:rsidR="00363462" w:rsidRDefault="00363462" w:rsidP="00363462">
      <w:r>
        <w:t xml:space="preserve">                    </w:t>
      </w:r>
      <w:proofErr w:type="gramStart"/>
      <w:r>
        <w:t>self.show</w:t>
      </w:r>
      <w:proofErr w:type="gramEnd"/>
      <w:r>
        <w:t>_message2()</w:t>
      </w:r>
    </w:p>
    <w:p w:rsidR="00363462" w:rsidRDefault="00363462" w:rsidP="00363462">
      <w:r>
        <w:t xml:space="preserve">                    </w:t>
      </w:r>
      <w:proofErr w:type="spellStart"/>
      <w:r>
        <w:t>alllog</w:t>
      </w:r>
      <w:proofErr w:type="spellEnd"/>
      <w:r>
        <w:t xml:space="preserve"> = None</w:t>
      </w:r>
    </w:p>
    <w:p w:rsidR="00363462" w:rsidRDefault="00363462" w:rsidP="00363462">
      <w:r>
        <w:t xml:space="preserve">                else:</w:t>
      </w:r>
    </w:p>
    <w:p w:rsidR="00363462" w:rsidRDefault="00363462" w:rsidP="00363462">
      <w:r>
        <w:t xml:space="preserve">                    </w:t>
      </w:r>
      <w:proofErr w:type="spellStart"/>
      <w:r>
        <w:t>alllog</w:t>
      </w:r>
      <w:proofErr w:type="spellEnd"/>
      <w:r>
        <w:t xml:space="preserve"> = </w:t>
      </w:r>
      <w:proofErr w:type="spellStart"/>
      <w:r>
        <w:t>lst_steps#list</w:t>
      </w:r>
      <w:proofErr w:type="spellEnd"/>
    </w:p>
    <w:p w:rsidR="00363462" w:rsidRDefault="00363462" w:rsidP="00363462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self.algorithm_comboBox.currentText</w:t>
      </w:r>
      <w:proofErr w:type="spellEnd"/>
      <w:r>
        <w:rPr>
          <w:rFonts w:hint="eastAsia"/>
        </w:rPr>
        <w:t>() == '</w:t>
      </w:r>
      <w:r>
        <w:rPr>
          <w:rFonts w:hint="eastAsia"/>
        </w:rPr>
        <w:t>深度搜索</w:t>
      </w:r>
      <w:r>
        <w:rPr>
          <w:rFonts w:hint="eastAsia"/>
        </w:rPr>
        <w:t>':</w:t>
      </w:r>
    </w:p>
    <w:p w:rsidR="00363462" w:rsidRDefault="00363462" w:rsidP="00363462">
      <w:r>
        <w:t xml:space="preserve">                </w:t>
      </w:r>
      <w:proofErr w:type="spellStart"/>
      <w:r>
        <w:t>retCode</w:t>
      </w:r>
      <w:proofErr w:type="spellEnd"/>
      <w:r>
        <w:t xml:space="preserve">, </w:t>
      </w:r>
      <w:proofErr w:type="spellStart"/>
      <w:r>
        <w:t>lst_steps</w:t>
      </w:r>
      <w:proofErr w:type="spellEnd"/>
      <w:r>
        <w:t xml:space="preserve"> = </w:t>
      </w:r>
      <w:proofErr w:type="spellStart"/>
      <w:r>
        <w:t>solvePuzzle_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self.srcLayout</w:t>
      </w:r>
      <w:proofErr w:type="spellEnd"/>
      <w:r>
        <w:t xml:space="preserve">, </w:t>
      </w:r>
      <w:proofErr w:type="spellStart"/>
      <w:r>
        <w:t>self.destLayout</w:t>
      </w:r>
      <w:proofErr w:type="spellEnd"/>
      <w:r>
        <w:t>)</w:t>
      </w:r>
    </w:p>
    <w:p w:rsidR="00363462" w:rsidRDefault="00363462" w:rsidP="00363462">
      <w:r>
        <w:t xml:space="preserve">                if </w:t>
      </w:r>
      <w:proofErr w:type="spellStart"/>
      <w:proofErr w:type="gramStart"/>
      <w:r>
        <w:t>retCode</w:t>
      </w:r>
      <w:proofErr w:type="spellEnd"/>
      <w:r>
        <w:t xml:space="preserve"> !</w:t>
      </w:r>
      <w:proofErr w:type="gramEnd"/>
      <w:r>
        <w:t>= 0:</w:t>
      </w:r>
    </w:p>
    <w:p w:rsidR="00363462" w:rsidRDefault="00363462" w:rsidP="00363462">
      <w:r>
        <w:rPr>
          <w:rFonts w:hint="eastAsia"/>
        </w:rPr>
        <w:t xml:space="preserve">                    # self.log = "</w:t>
      </w:r>
      <w:r>
        <w:rPr>
          <w:rFonts w:hint="eastAsia"/>
        </w:rPr>
        <w:t>目标布局不可达</w:t>
      </w:r>
      <w:r>
        <w:rPr>
          <w:rFonts w:hint="eastAsia"/>
        </w:rPr>
        <w:t>"</w:t>
      </w:r>
    </w:p>
    <w:p w:rsidR="00363462" w:rsidRDefault="00363462" w:rsidP="00363462">
      <w:r>
        <w:t xml:space="preserve">                    </w:t>
      </w:r>
      <w:proofErr w:type="gramStart"/>
      <w:r>
        <w:t>self.show</w:t>
      </w:r>
      <w:proofErr w:type="gramEnd"/>
      <w:r>
        <w:t>_message2()</w:t>
      </w:r>
    </w:p>
    <w:p w:rsidR="00363462" w:rsidRDefault="00363462" w:rsidP="00363462">
      <w:r>
        <w:t xml:space="preserve">                    </w:t>
      </w:r>
      <w:proofErr w:type="spellStart"/>
      <w:r>
        <w:t>alllog</w:t>
      </w:r>
      <w:proofErr w:type="spellEnd"/>
      <w:r>
        <w:t xml:space="preserve"> = None</w:t>
      </w:r>
    </w:p>
    <w:p w:rsidR="00363462" w:rsidRDefault="00363462" w:rsidP="00363462">
      <w:r>
        <w:t xml:space="preserve">                else:</w:t>
      </w:r>
    </w:p>
    <w:p w:rsidR="00363462" w:rsidRDefault="00363462" w:rsidP="00363462">
      <w:r>
        <w:t xml:space="preserve">                    </w:t>
      </w:r>
      <w:proofErr w:type="spellStart"/>
      <w:r>
        <w:t>alllog</w:t>
      </w:r>
      <w:proofErr w:type="spellEnd"/>
      <w:r>
        <w:t xml:space="preserve"> = </w:t>
      </w:r>
      <w:proofErr w:type="spellStart"/>
      <w:r>
        <w:t>lst_steps#list</w:t>
      </w:r>
      <w:proofErr w:type="spellEnd"/>
    </w:p>
    <w:p w:rsidR="00363462" w:rsidRDefault="00363462" w:rsidP="00363462">
      <w:r>
        <w:t xml:space="preserve">            else:</w:t>
      </w:r>
    </w:p>
    <w:p w:rsidR="00363462" w:rsidRDefault="00363462" w:rsidP="00363462">
      <w:r>
        <w:rPr>
          <w:rFonts w:hint="eastAsia"/>
        </w:rPr>
        <w:t xml:space="preserve">                return '</w:t>
      </w:r>
      <w:r>
        <w:rPr>
          <w:rFonts w:hint="eastAsia"/>
        </w:rPr>
        <w:t>宽度搜索</w:t>
      </w:r>
      <w:r>
        <w:rPr>
          <w:rFonts w:hint="eastAsia"/>
        </w:rPr>
        <w:t>'</w:t>
      </w:r>
    </w:p>
    <w:p w:rsidR="00363462" w:rsidRDefault="00363462" w:rsidP="00363462">
      <w:r>
        <w:t xml:space="preserve">        except:</w:t>
      </w:r>
    </w:p>
    <w:p w:rsidR="00363462" w:rsidRDefault="00363462" w:rsidP="00363462">
      <w:r>
        <w:t xml:space="preserve">            pass</w:t>
      </w:r>
    </w:p>
    <w:p w:rsidR="00363462" w:rsidRDefault="00363462" w:rsidP="00363462"/>
    <w:p w:rsidR="00363462" w:rsidRDefault="00363462" w:rsidP="00363462"/>
    <w:p w:rsidR="00363462" w:rsidRDefault="00363462" w:rsidP="00363462"/>
    <w:p w:rsidR="00363462" w:rsidRDefault="00363462" w:rsidP="00363462">
      <w:r>
        <w:t xml:space="preserve">class </w:t>
      </w:r>
      <w:proofErr w:type="spellStart"/>
      <w:proofErr w:type="gramStart"/>
      <w:r>
        <w:t>childWindow</w:t>
      </w:r>
      <w:proofErr w:type="spellEnd"/>
      <w:r>
        <w:t>(</w:t>
      </w:r>
      <w:proofErr w:type="spellStart"/>
      <w:proofErr w:type="gramEnd"/>
      <w:r>
        <w:t>QMainWindow</w:t>
      </w:r>
      <w:proofErr w:type="spellEnd"/>
      <w:r>
        <w:t xml:space="preserve">, </w:t>
      </w:r>
      <w:proofErr w:type="spellStart"/>
      <w:r>
        <w:t>Ui_Show</w:t>
      </w:r>
      <w:proofErr w:type="spellEnd"/>
      <w:r>
        <w:t>):</w:t>
      </w:r>
    </w:p>
    <w:p w:rsidR="00363462" w:rsidRDefault="00363462" w:rsidP="0036346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:rsidR="00363462" w:rsidRDefault="00363462" w:rsidP="00363462">
      <w:r>
        <w:t xml:space="preserve">        super(</w:t>
      </w:r>
      <w:proofErr w:type="spellStart"/>
      <w:proofErr w:type="gramStart"/>
      <w:r>
        <w:t>childWindow,self</w:t>
      </w:r>
      <w:proofErr w:type="spellEnd"/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self.setupUi</w:t>
      </w:r>
      <w:proofErr w:type="spellEnd"/>
      <w:proofErr w:type="gramEnd"/>
      <w:r>
        <w:t>(self)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('log')</w:t>
      </w:r>
    </w:p>
    <w:p w:rsidR="00363462" w:rsidRDefault="00363462" w:rsidP="00363462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self.result.setText</w:t>
      </w:r>
      <w:proofErr w:type="spellEnd"/>
      <w:r>
        <w:rPr>
          <w:rFonts w:hint="eastAsia"/>
        </w:rPr>
        <w:t>('</w:t>
      </w:r>
      <w:r>
        <w:rPr>
          <w:rFonts w:hint="eastAsia"/>
        </w:rPr>
        <w:t>请先运行程序</w:t>
      </w:r>
      <w:r>
        <w:rPr>
          <w:rFonts w:hint="eastAsia"/>
        </w:rPr>
        <w:t>')</w:t>
      </w:r>
    </w:p>
    <w:p w:rsidR="00363462" w:rsidRDefault="00363462" w:rsidP="00363462">
      <w:r>
        <w:t xml:space="preserve">        # </w:t>
      </w:r>
      <w:proofErr w:type="spellStart"/>
      <w:proofErr w:type="gramStart"/>
      <w:r>
        <w:t>self.setFont</w:t>
      </w:r>
      <w:proofErr w:type="spellEnd"/>
      <w:proofErr w:type="gramEnd"/>
      <w:r>
        <w:t>(18)</w:t>
      </w:r>
    </w:p>
    <w:p w:rsidR="00363462" w:rsidRDefault="00363462" w:rsidP="00363462">
      <w:r>
        <w:t xml:space="preserve">        # </w:t>
      </w:r>
      <w:proofErr w:type="spellStart"/>
      <w:proofErr w:type="gramStart"/>
      <w:r>
        <w:t>self.setFont</w:t>
      </w:r>
      <w:proofErr w:type="spellEnd"/>
      <w:proofErr w:type="gramEnd"/>
      <w:r>
        <w:t>(self, 18)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self.pushButton.clicked.connect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self.btnClick</w:t>
      </w:r>
      <w:proofErr w:type="spellEnd"/>
      <w:r>
        <w:rPr>
          <w:rFonts w:hint="eastAsia"/>
        </w:rPr>
        <w:t>)#</w:t>
      </w:r>
      <w:r>
        <w:rPr>
          <w:rFonts w:hint="eastAsia"/>
        </w:rPr>
        <w:t>按钮事件绑定</w:t>
      </w:r>
    </w:p>
    <w:p w:rsidR="00363462" w:rsidRDefault="00363462" w:rsidP="00363462"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set_log</w:t>
      </w:r>
      <w:proofErr w:type="spellEnd"/>
      <w:r>
        <w:rPr>
          <w:rFonts w:hint="eastAsia"/>
        </w:rPr>
        <w:t>(self):#</w:t>
      </w:r>
      <w:r>
        <w:rPr>
          <w:rFonts w:hint="eastAsia"/>
        </w:rPr>
        <w:t>设置</w:t>
      </w:r>
      <w:r>
        <w:rPr>
          <w:rFonts w:hint="eastAsia"/>
        </w:rPr>
        <w:t>log</w:t>
      </w:r>
      <w:r>
        <w:rPr>
          <w:rFonts w:hint="eastAsia"/>
        </w:rPr>
        <w:t>的值</w:t>
      </w:r>
    </w:p>
    <w:p w:rsidR="00363462" w:rsidRDefault="00363462" w:rsidP="00363462">
      <w:r>
        <w:t xml:space="preserve">        </w:t>
      </w:r>
      <w:proofErr w:type="spellStart"/>
      <w:r>
        <w:t>show_text</w:t>
      </w:r>
      <w:proofErr w:type="spellEnd"/>
      <w:r>
        <w:t xml:space="preserve"> = ''</w:t>
      </w:r>
    </w:p>
    <w:p w:rsidR="00363462" w:rsidRDefault="00363462" w:rsidP="0036346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alllog</w:t>
      </w:r>
      <w:proofErr w:type="spellEnd"/>
      <w:r>
        <w:t>)-1):</w:t>
      </w:r>
    </w:p>
    <w:p w:rsidR="00363462" w:rsidRDefault="00363462" w:rsidP="00363462">
      <w:r>
        <w:t xml:space="preserve">            </w:t>
      </w:r>
      <w:proofErr w:type="spellStart"/>
      <w:r>
        <w:t>show_text</w:t>
      </w:r>
      <w:proofErr w:type="spellEnd"/>
      <w:r>
        <w:t xml:space="preserve"> = </w:t>
      </w:r>
      <w:proofErr w:type="spellStart"/>
      <w:r>
        <w:t>show_text</w:t>
      </w:r>
      <w:proofErr w:type="spellEnd"/>
      <w:r>
        <w:t xml:space="preserve"> 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 xml:space="preserve">][0]+' '+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>][1] + ' '+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 xml:space="preserve">][2] + '\n' 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 xml:space="preserve">][3]+' '+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>][4] + ' '+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 xml:space="preserve">][5] + '\n' 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 xml:space="preserve">][6]+' '+ 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>][7] + ' '+</w:t>
      </w:r>
      <w:proofErr w:type="spellStart"/>
      <w:r>
        <w:t>alllog</w:t>
      </w:r>
      <w:proofErr w:type="spellEnd"/>
      <w:r>
        <w:t>[</w:t>
      </w:r>
      <w:proofErr w:type="spellStart"/>
      <w:r>
        <w:t>i</w:t>
      </w:r>
      <w:proofErr w:type="spellEnd"/>
      <w:r>
        <w:t>][8] + '\n' + '  |' + '\n'</w:t>
      </w:r>
    </w:p>
    <w:p w:rsidR="00363462" w:rsidRDefault="00363462" w:rsidP="00363462">
      <w:r>
        <w:t xml:space="preserve">        </w:t>
      </w:r>
      <w:proofErr w:type="spellStart"/>
      <w:r>
        <w:t>show_text</w:t>
      </w:r>
      <w:proofErr w:type="spellEnd"/>
      <w:r>
        <w:t xml:space="preserve"> = </w:t>
      </w:r>
      <w:proofErr w:type="spellStart"/>
      <w:r>
        <w:t>show_text</w:t>
      </w:r>
      <w:proofErr w:type="spellEnd"/>
      <w:r>
        <w:t xml:space="preserve"> + </w:t>
      </w:r>
      <w:proofErr w:type="spellStart"/>
      <w:r>
        <w:t>alllog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alllog</w:t>
      </w:r>
      <w:proofErr w:type="spellEnd"/>
      <w:r>
        <w:t>)-</w:t>
      </w:r>
      <w:proofErr w:type="gramStart"/>
      <w:r>
        <w:t>1][</w:t>
      </w:r>
      <w:proofErr w:type="gramEnd"/>
      <w:r>
        <w:t xml:space="preserve">:3] + '\n' + </w:t>
      </w:r>
      <w:proofErr w:type="spellStart"/>
      <w:r>
        <w:t>alllog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alllog</w:t>
      </w:r>
      <w:proofErr w:type="spellEnd"/>
      <w:r>
        <w:t xml:space="preserve">)-1][3:6] + '\n' + </w:t>
      </w:r>
      <w:proofErr w:type="spellStart"/>
      <w:r>
        <w:t>alllog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alllog</w:t>
      </w:r>
      <w:proofErr w:type="spellEnd"/>
      <w:r>
        <w:t>)-1][6:9] + '\n'</w:t>
      </w:r>
    </w:p>
    <w:p w:rsidR="00363462" w:rsidRDefault="00363462" w:rsidP="00363462">
      <w:r>
        <w:t xml:space="preserve">        </w:t>
      </w:r>
      <w:proofErr w:type="spellStart"/>
      <w:proofErr w:type="gramStart"/>
      <w:r>
        <w:t>self.result</w:t>
      </w:r>
      <w:proofErr w:type="gramEnd"/>
      <w:r>
        <w:t>.setText</w:t>
      </w:r>
      <w:proofErr w:type="spellEnd"/>
      <w:r>
        <w:t>(</w:t>
      </w:r>
      <w:proofErr w:type="spellStart"/>
      <w:r>
        <w:t>show_text</w:t>
      </w:r>
      <w:proofErr w:type="spellEnd"/>
      <w:r>
        <w:t>)</w:t>
      </w:r>
    </w:p>
    <w:p w:rsidR="00363462" w:rsidRDefault="00363462" w:rsidP="00363462"/>
    <w:p w:rsidR="00363462" w:rsidRDefault="00363462" w:rsidP="00363462"/>
    <w:p w:rsidR="00363462" w:rsidRDefault="00363462" w:rsidP="00363462">
      <w:r>
        <w:t xml:space="preserve">def </w:t>
      </w:r>
      <w:proofErr w:type="spellStart"/>
      <w:r>
        <w:t>get_log</w:t>
      </w:r>
      <w:proofErr w:type="spellEnd"/>
      <w:r>
        <w:t>(child):</w:t>
      </w:r>
    </w:p>
    <w:p w:rsidR="00363462" w:rsidRDefault="00363462" w:rsidP="00363462">
      <w:r>
        <w:t xml:space="preserve">    # </w:t>
      </w:r>
      <w:proofErr w:type="spellStart"/>
      <w:proofErr w:type="gramStart"/>
      <w:r>
        <w:t>child.result</w:t>
      </w:r>
      <w:proofErr w:type="spellEnd"/>
      <w:proofErr w:type="gramEnd"/>
      <w:r>
        <w:t xml:space="preserve"> = </w:t>
      </w:r>
      <w:proofErr w:type="spellStart"/>
      <w:r>
        <w:t>alllog</w:t>
      </w:r>
      <w:proofErr w:type="spellEnd"/>
    </w:p>
    <w:p w:rsidR="00363462" w:rsidRDefault="00363462" w:rsidP="00363462">
      <w:r>
        <w:t xml:space="preserve">    # print(type(</w:t>
      </w:r>
      <w:proofErr w:type="spellStart"/>
      <w:proofErr w:type="gramStart"/>
      <w:r>
        <w:t>child.result</w:t>
      </w:r>
      <w:proofErr w:type="spellEnd"/>
      <w:proofErr w:type="gramEnd"/>
      <w:r>
        <w:t>))</w:t>
      </w:r>
    </w:p>
    <w:p w:rsidR="00363462" w:rsidRDefault="00363462" w:rsidP="00363462">
      <w:r>
        <w:lastRenderedPageBreak/>
        <w:t xml:space="preserve">    </w:t>
      </w:r>
      <w:proofErr w:type="spellStart"/>
      <w:r>
        <w:t>child.set_</w:t>
      </w:r>
      <w:proofErr w:type="gramStart"/>
      <w:r>
        <w:t>log</w:t>
      </w:r>
      <w:proofErr w:type="spellEnd"/>
      <w:r>
        <w:t>(</w:t>
      </w:r>
      <w:proofErr w:type="gramEnd"/>
      <w:r>
        <w:t>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#</w:t>
      </w:r>
      <w:r>
        <w:rPr>
          <w:rFonts w:hint="eastAsia"/>
        </w:rPr>
        <w:t>不可达实例</w:t>
      </w:r>
    </w:p>
    <w:p w:rsidR="00363462" w:rsidRDefault="00363462" w:rsidP="00363462"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 xml:space="preserve">  = "013425768"#</w:t>
      </w:r>
      <w:r>
        <w:rPr>
          <w:rFonts w:hint="eastAsia"/>
        </w:rPr>
        <w:t>初始状态</w:t>
      </w:r>
    </w:p>
    <w:p w:rsidR="00363462" w:rsidRDefault="00363462" w:rsidP="00363462"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destLayout</w:t>
      </w:r>
      <w:proofErr w:type="spellEnd"/>
      <w:r>
        <w:rPr>
          <w:rFonts w:hint="eastAsia"/>
        </w:rPr>
        <w:t xml:space="preserve"> = "647850321"#</w:t>
      </w:r>
      <w:r>
        <w:rPr>
          <w:rFonts w:hint="eastAsia"/>
        </w:rPr>
        <w:t>目标状态</w:t>
      </w:r>
    </w:p>
    <w:p w:rsidR="00363462" w:rsidRDefault="00363462" w:rsidP="00363462">
      <w:r>
        <w:rPr>
          <w:rFonts w:hint="eastAsia"/>
        </w:rPr>
        <w:t>#</w:t>
      </w:r>
      <w:r>
        <w:rPr>
          <w:rFonts w:hint="eastAsia"/>
        </w:rPr>
        <w:t>可达实例</w:t>
      </w:r>
    </w:p>
    <w:p w:rsidR="00363462" w:rsidRDefault="00363462" w:rsidP="00363462">
      <w:r>
        <w:t># 013425786</w:t>
      </w:r>
    </w:p>
    <w:p w:rsidR="00363462" w:rsidRDefault="00363462" w:rsidP="00363462">
      <w:r>
        <w:t># 647850321</w:t>
      </w:r>
    </w:p>
    <w:p w:rsidR="00363462" w:rsidRDefault="00363462" w:rsidP="00363462"/>
    <w:p w:rsidR="00363462" w:rsidRDefault="00363462" w:rsidP="00363462">
      <w:r>
        <w:t>if __name__ == '__main__':</w:t>
      </w:r>
    </w:p>
    <w:p w:rsidR="00363462" w:rsidRDefault="00363462" w:rsidP="00363462"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:rsidR="00363462" w:rsidRDefault="00363462" w:rsidP="00363462">
      <w:r>
        <w:t xml:space="preserve">    </w:t>
      </w:r>
      <w:proofErr w:type="spellStart"/>
      <w:r>
        <w:t>myWin</w:t>
      </w:r>
      <w:proofErr w:type="spellEnd"/>
      <w:r>
        <w:t xml:space="preserve"> = </w:t>
      </w:r>
      <w:proofErr w:type="spellStart"/>
      <w:proofErr w:type="gramStart"/>
      <w:r>
        <w:t>MyWindow</w:t>
      </w:r>
      <w:proofErr w:type="spellEnd"/>
      <w:r>
        <w:t>(</w:t>
      </w:r>
      <w:proofErr w:type="gramEnd"/>
      <w:r>
        <w:t>)</w:t>
      </w:r>
    </w:p>
    <w:p w:rsidR="00363462" w:rsidRDefault="00363462" w:rsidP="00363462">
      <w:r>
        <w:t xml:space="preserve">    child = </w:t>
      </w:r>
      <w:proofErr w:type="spellStart"/>
      <w:proofErr w:type="gramStart"/>
      <w:r>
        <w:t>childWindow</w:t>
      </w:r>
      <w:proofErr w:type="spellEnd"/>
      <w:r>
        <w:t>(</w:t>
      </w:r>
      <w:proofErr w:type="gramEnd"/>
      <w:r>
        <w:t>)</w:t>
      </w:r>
    </w:p>
    <w:p w:rsidR="00363462" w:rsidRDefault="00363462" w:rsidP="00363462"/>
    <w:p w:rsidR="00363462" w:rsidRDefault="00363462" w:rsidP="00363462">
      <w:r>
        <w:rPr>
          <w:rFonts w:hint="eastAsia"/>
        </w:rPr>
        <w:t xml:space="preserve">    #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toolButton</w:t>
      </w:r>
      <w:proofErr w:type="spellEnd"/>
      <w:r>
        <w:rPr>
          <w:rFonts w:hint="eastAsia"/>
        </w:rPr>
        <w:t>将两个窗体关联</w:t>
      </w:r>
    </w:p>
    <w:p w:rsidR="00363462" w:rsidRDefault="00363462" w:rsidP="00363462">
      <w:r>
        <w:t xml:space="preserve">   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myWin.Log</w:t>
      </w:r>
      <w:proofErr w:type="spellEnd"/>
    </w:p>
    <w:p w:rsidR="00363462" w:rsidRDefault="00363462" w:rsidP="00363462">
      <w:r>
        <w:t xml:space="preserve">    </w:t>
      </w:r>
      <w:proofErr w:type="spellStart"/>
      <w:proofErr w:type="gramStart"/>
      <w:r>
        <w:t>btn.clicked</w:t>
      </w:r>
      <w:proofErr w:type="gramEnd"/>
      <w:r>
        <w:t>.connect</w:t>
      </w:r>
      <w:proofErr w:type="spellEnd"/>
      <w:r>
        <w:t xml:space="preserve">(lambda: </w:t>
      </w:r>
      <w:proofErr w:type="spellStart"/>
      <w:r>
        <w:t>get_log</w:t>
      </w:r>
      <w:proofErr w:type="spellEnd"/>
      <w:r>
        <w:t>(child))</w:t>
      </w:r>
    </w:p>
    <w:p w:rsidR="00363462" w:rsidRDefault="00363462" w:rsidP="00363462">
      <w:r>
        <w:t xml:space="preserve">    </w:t>
      </w:r>
      <w:proofErr w:type="spellStart"/>
      <w:proofErr w:type="gramStart"/>
      <w:r>
        <w:t>btn.clicked</w:t>
      </w:r>
      <w:proofErr w:type="gramEnd"/>
      <w:r>
        <w:t>.connect</w:t>
      </w:r>
      <w:proofErr w:type="spellEnd"/>
      <w:r>
        <w:t>(</w:t>
      </w:r>
      <w:proofErr w:type="spellStart"/>
      <w:r>
        <w:t>child.show</w:t>
      </w:r>
      <w:proofErr w:type="spellEnd"/>
      <w:r>
        <w:t>)</w:t>
      </w:r>
    </w:p>
    <w:p w:rsidR="00363462" w:rsidRDefault="00363462" w:rsidP="00363462"/>
    <w:p w:rsidR="00363462" w:rsidRDefault="00363462" w:rsidP="00363462">
      <w:r>
        <w:t xml:space="preserve">    </w:t>
      </w:r>
      <w:proofErr w:type="spellStart"/>
      <w:r>
        <w:t>myWin.show</w:t>
      </w:r>
      <w:proofErr w:type="spellEnd"/>
      <w:r>
        <w:t>()</w:t>
      </w:r>
    </w:p>
    <w:p w:rsidR="001954B9" w:rsidRDefault="00363462" w:rsidP="00363462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spellStart"/>
      <w:r>
        <w:t>app.exec</w:t>
      </w:r>
      <w:proofErr w:type="spellEnd"/>
      <w:r>
        <w:t>_())</w:t>
      </w:r>
    </w:p>
    <w:p w:rsidR="00BF5EA1" w:rsidRPr="00BB1303" w:rsidRDefault="009E487F" w:rsidP="00BB1303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A</w:t>
      </w:r>
      <w:r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 w:hint="eastAsia"/>
          <w:b/>
        </w:rPr>
        <w:t>算法</w:t>
      </w:r>
      <w:r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 w:hint="eastAsia"/>
          <w:b/>
        </w:rPr>
        <w:t>_</w:t>
      </w:r>
      <w:r>
        <w:rPr>
          <w:rFonts w:ascii="Times New Roman" w:hAnsi="Times New Roman" w:cs="Times New Roman"/>
          <w:b/>
        </w:rPr>
        <w:t>algorithm.py</w:t>
      </w:r>
    </w:p>
    <w:p w:rsidR="00190F03" w:rsidRPr="00190F03" w:rsidRDefault="00190F03" w:rsidP="007E44FC">
      <w:proofErr w:type="spellStart"/>
      <w:r w:rsidRPr="00190F03">
        <w:t>g_dict_layouts</w:t>
      </w:r>
      <w:proofErr w:type="spellEnd"/>
      <w:r w:rsidRPr="00190F03">
        <w:t xml:space="preserve"> = {}</w:t>
      </w:r>
    </w:p>
    <w:p w:rsidR="00190F03" w:rsidRPr="00190F03" w:rsidRDefault="00190F03" w:rsidP="007E44FC">
      <w:proofErr w:type="spellStart"/>
      <w:r w:rsidRPr="00190F03">
        <w:t>g_dict_layouts_deep</w:t>
      </w:r>
      <w:proofErr w:type="spellEnd"/>
      <w:r w:rsidRPr="00190F03">
        <w:t xml:space="preserve"> = {}</w:t>
      </w:r>
    </w:p>
    <w:p w:rsidR="00190F03" w:rsidRPr="00190F03" w:rsidRDefault="00190F03" w:rsidP="007E44FC">
      <w:proofErr w:type="spellStart"/>
      <w:r w:rsidRPr="00190F03">
        <w:t>g_dict_layouts_fn</w:t>
      </w:r>
      <w:proofErr w:type="spellEnd"/>
      <w:r w:rsidRPr="00190F03">
        <w:t xml:space="preserve"> = {}</w:t>
      </w:r>
    </w:p>
    <w:p w:rsidR="00190F03" w:rsidRPr="00190F03" w:rsidRDefault="00190F03" w:rsidP="007E44FC">
      <w:r w:rsidRPr="00190F03">
        <w:rPr>
          <w:rFonts w:hint="eastAsia"/>
        </w:rPr>
        <w:t>#</w:t>
      </w:r>
      <w:r w:rsidRPr="00190F03">
        <w:rPr>
          <w:rFonts w:hint="eastAsia"/>
        </w:rPr>
        <w:t>每个位置可交换的位置集合</w:t>
      </w:r>
    </w:p>
    <w:p w:rsidR="00190F03" w:rsidRPr="00190F03" w:rsidRDefault="00190F03" w:rsidP="007E44FC">
      <w:proofErr w:type="spellStart"/>
      <w:r w:rsidRPr="00190F03">
        <w:t>g_dict_shifts</w:t>
      </w:r>
      <w:proofErr w:type="spellEnd"/>
      <w:r w:rsidRPr="00190F03">
        <w:t xml:space="preserve"> = {</w:t>
      </w:r>
      <w:proofErr w:type="gramStart"/>
      <w:r w:rsidRPr="00190F03">
        <w:t>0:[</w:t>
      </w:r>
      <w:proofErr w:type="gramEnd"/>
      <w:r w:rsidRPr="00190F03">
        <w:t>1, 3], 1:[0, 2, 4], 2:[1, 5],</w:t>
      </w:r>
    </w:p>
    <w:p w:rsidR="00190F03" w:rsidRPr="00190F03" w:rsidRDefault="00190F03" w:rsidP="007E44FC">
      <w:r w:rsidRPr="00190F03">
        <w:t xml:space="preserve">                 </w:t>
      </w:r>
      <w:proofErr w:type="gramStart"/>
      <w:r w:rsidRPr="00190F03">
        <w:t>3:[</w:t>
      </w:r>
      <w:proofErr w:type="gramEnd"/>
      <w:r w:rsidRPr="00190F03">
        <w:t>0,4,6], 4:[1,3,5,7], 5:[2,4,8],</w:t>
      </w:r>
    </w:p>
    <w:p w:rsidR="00190F03" w:rsidRPr="00190F03" w:rsidRDefault="00190F03" w:rsidP="007E44FC">
      <w:r w:rsidRPr="00190F03">
        <w:t xml:space="preserve">                 </w:t>
      </w:r>
      <w:proofErr w:type="gramStart"/>
      <w:r w:rsidRPr="00190F03">
        <w:t>6:[</w:t>
      </w:r>
      <w:proofErr w:type="gramEnd"/>
      <w:r w:rsidRPr="00190F03">
        <w:t>3,7],  7:[4,6,8], 8:[5,7]}</w:t>
      </w:r>
    </w:p>
    <w:p w:rsidR="00190F03" w:rsidRPr="00190F03" w:rsidRDefault="00190F03" w:rsidP="007E44FC">
      <w:r w:rsidRPr="00190F03">
        <w:t xml:space="preserve">def </w:t>
      </w:r>
      <w:proofErr w:type="spellStart"/>
      <w:r w:rsidRPr="00190F03">
        <w:t>swap_</w:t>
      </w:r>
      <w:proofErr w:type="gramStart"/>
      <w:r w:rsidRPr="00190F03">
        <w:t>chr</w:t>
      </w:r>
      <w:proofErr w:type="spellEnd"/>
      <w:r w:rsidRPr="00190F03">
        <w:t>(</w:t>
      </w:r>
      <w:proofErr w:type="gramEnd"/>
      <w:r w:rsidRPr="00190F03">
        <w:t xml:space="preserve">a, </w:t>
      </w:r>
      <w:proofErr w:type="spellStart"/>
      <w:r w:rsidRPr="00190F03">
        <w:t>i</w:t>
      </w:r>
      <w:proofErr w:type="spellEnd"/>
      <w:r w:rsidRPr="00190F03">
        <w:t xml:space="preserve">, j, deep, </w:t>
      </w:r>
      <w:proofErr w:type="spellStart"/>
      <w:r w:rsidRPr="00190F03">
        <w:t>destLayout</w:t>
      </w:r>
      <w:proofErr w:type="spellEnd"/>
      <w:r w:rsidRPr="00190F03">
        <w:t>):</w:t>
      </w:r>
    </w:p>
    <w:p w:rsidR="00190F03" w:rsidRPr="00190F03" w:rsidRDefault="00190F03" w:rsidP="007E44FC">
      <w:r w:rsidRPr="00190F03">
        <w:t xml:space="preserve">    if </w:t>
      </w:r>
      <w:proofErr w:type="spellStart"/>
      <w:r w:rsidRPr="00190F03">
        <w:t>i</w:t>
      </w:r>
      <w:proofErr w:type="spellEnd"/>
      <w:r w:rsidRPr="00190F03">
        <w:t xml:space="preserve"> &gt; j: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i</w:t>
      </w:r>
      <w:proofErr w:type="spellEnd"/>
      <w:r w:rsidRPr="00190F03">
        <w:t xml:space="preserve">, j = j, </w:t>
      </w:r>
      <w:proofErr w:type="spellStart"/>
      <w:r w:rsidRPr="00190F03">
        <w:t>i</w:t>
      </w:r>
      <w:proofErr w:type="spellEnd"/>
    </w:p>
    <w:p w:rsidR="00190F03" w:rsidRPr="00190F03" w:rsidRDefault="00190F03" w:rsidP="007E44FC">
      <w:r w:rsidRPr="00190F03">
        <w:rPr>
          <w:rFonts w:hint="eastAsia"/>
        </w:rPr>
        <w:t xml:space="preserve">    #</w:t>
      </w:r>
      <w:r w:rsidRPr="00190F03">
        <w:rPr>
          <w:rFonts w:hint="eastAsia"/>
        </w:rPr>
        <w:t>得到</w:t>
      </w:r>
      <w:proofErr w:type="spellStart"/>
      <w:r w:rsidRPr="00190F03">
        <w:rPr>
          <w:rFonts w:hint="eastAsia"/>
        </w:rPr>
        <w:t>ij</w:t>
      </w:r>
      <w:proofErr w:type="spellEnd"/>
      <w:r w:rsidRPr="00190F03">
        <w:rPr>
          <w:rFonts w:hint="eastAsia"/>
        </w:rPr>
        <w:t>交换后的数组</w:t>
      </w:r>
    </w:p>
    <w:p w:rsidR="00190F03" w:rsidRPr="00190F03" w:rsidRDefault="00190F03" w:rsidP="007E44FC">
      <w:r w:rsidRPr="00190F03">
        <w:t xml:space="preserve">    b = a</w:t>
      </w:r>
      <w:proofErr w:type="gramStart"/>
      <w:r w:rsidRPr="00190F03">
        <w:t>[:</w:t>
      </w:r>
      <w:proofErr w:type="spellStart"/>
      <w:r w:rsidRPr="00190F03">
        <w:t>i</w:t>
      </w:r>
      <w:proofErr w:type="spellEnd"/>
      <w:proofErr w:type="gramEnd"/>
      <w:r w:rsidRPr="00190F03">
        <w:t>] + a[j] + a[i+1:j] + a[</w:t>
      </w:r>
      <w:proofErr w:type="spellStart"/>
      <w:r w:rsidRPr="00190F03">
        <w:t>i</w:t>
      </w:r>
      <w:proofErr w:type="spellEnd"/>
      <w:r w:rsidRPr="00190F03">
        <w:t>] + a[j+1:]</w:t>
      </w:r>
    </w:p>
    <w:p w:rsidR="00190F03" w:rsidRPr="00190F03" w:rsidRDefault="00190F03" w:rsidP="007E44FC">
      <w:r w:rsidRPr="00190F03">
        <w:rPr>
          <w:rFonts w:hint="eastAsia"/>
        </w:rPr>
        <w:t xml:space="preserve">    #</w:t>
      </w:r>
      <w:r w:rsidRPr="00190F03">
        <w:rPr>
          <w:rFonts w:hint="eastAsia"/>
        </w:rPr>
        <w:t>存储</w:t>
      </w:r>
      <w:proofErr w:type="spellStart"/>
      <w:r w:rsidRPr="00190F03">
        <w:rPr>
          <w:rFonts w:hint="eastAsia"/>
        </w:rPr>
        <w:t>fn,A</w:t>
      </w:r>
      <w:proofErr w:type="spellEnd"/>
      <w:r w:rsidRPr="00190F03">
        <w:rPr>
          <w:rFonts w:hint="eastAsia"/>
        </w:rPr>
        <w:t>*</w:t>
      </w:r>
      <w:r w:rsidRPr="00190F03">
        <w:rPr>
          <w:rFonts w:hint="eastAsia"/>
        </w:rPr>
        <w:t>算法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fn</w:t>
      </w:r>
      <w:proofErr w:type="spellEnd"/>
      <w:r w:rsidRPr="00190F03">
        <w:t xml:space="preserve"> = </w:t>
      </w:r>
      <w:proofErr w:type="spellStart"/>
      <w:r w:rsidRPr="00190F03">
        <w:t>cal_dislocation_</w:t>
      </w:r>
      <w:proofErr w:type="gramStart"/>
      <w:r w:rsidRPr="00190F03">
        <w:t>sum</w:t>
      </w:r>
      <w:proofErr w:type="spellEnd"/>
      <w:r w:rsidRPr="00190F03">
        <w:t>(</w:t>
      </w:r>
      <w:proofErr w:type="gramEnd"/>
      <w:r w:rsidRPr="00190F03">
        <w:t xml:space="preserve">b, </w:t>
      </w:r>
      <w:proofErr w:type="spellStart"/>
      <w:r w:rsidRPr="00190F03">
        <w:t>destLayout</w:t>
      </w:r>
      <w:proofErr w:type="spellEnd"/>
      <w:r w:rsidRPr="00190F03">
        <w:t>)+deep</w:t>
      </w:r>
    </w:p>
    <w:p w:rsidR="00190F03" w:rsidRPr="00190F03" w:rsidRDefault="00190F03" w:rsidP="007E44FC">
      <w:r w:rsidRPr="00190F03">
        <w:t xml:space="preserve">    return b, </w:t>
      </w:r>
      <w:proofErr w:type="spellStart"/>
      <w:r w:rsidRPr="00190F03">
        <w:t>fn</w:t>
      </w:r>
      <w:proofErr w:type="spellEnd"/>
    </w:p>
    <w:p w:rsidR="00190F03" w:rsidRPr="00190F03" w:rsidRDefault="00190F03" w:rsidP="007E44FC">
      <w:r w:rsidRPr="00190F03">
        <w:rPr>
          <w:rFonts w:hint="eastAsia"/>
        </w:rPr>
        <w:t>#</w:t>
      </w:r>
      <w:r w:rsidRPr="00190F03">
        <w:rPr>
          <w:rFonts w:hint="eastAsia"/>
        </w:rPr>
        <w:t>返回错码和正确</w:t>
      </w:r>
      <w:proofErr w:type="gramStart"/>
      <w:r w:rsidRPr="00190F03">
        <w:rPr>
          <w:rFonts w:hint="eastAsia"/>
        </w:rPr>
        <w:t>码距离</w:t>
      </w:r>
      <w:proofErr w:type="gramEnd"/>
      <w:r w:rsidRPr="00190F03">
        <w:rPr>
          <w:rFonts w:hint="eastAsia"/>
        </w:rPr>
        <w:t>之和</w:t>
      </w:r>
    </w:p>
    <w:p w:rsidR="00190F03" w:rsidRPr="00190F03" w:rsidRDefault="00190F03" w:rsidP="007E44FC">
      <w:r w:rsidRPr="00190F03">
        <w:t xml:space="preserve">def </w:t>
      </w:r>
      <w:proofErr w:type="spellStart"/>
      <w:r w:rsidRPr="00190F03">
        <w:t>cal_dislocation_sum</w:t>
      </w:r>
      <w:proofErr w:type="spellEnd"/>
      <w:r w:rsidRPr="00190F03">
        <w:t>(</w:t>
      </w:r>
      <w:proofErr w:type="spellStart"/>
      <w:proofErr w:type="gramStart"/>
      <w:r w:rsidRPr="00190F03">
        <w:t>srcLayout,destLayout</w:t>
      </w:r>
      <w:proofErr w:type="spellEnd"/>
      <w:proofErr w:type="gramEnd"/>
      <w:r w:rsidRPr="00190F03">
        <w:t>):</w:t>
      </w:r>
    </w:p>
    <w:p w:rsidR="00190F03" w:rsidRPr="00190F03" w:rsidRDefault="00190F03" w:rsidP="007E44FC">
      <w:r w:rsidRPr="00190F03">
        <w:t xml:space="preserve">    sum=0</w:t>
      </w:r>
    </w:p>
    <w:p w:rsidR="00190F03" w:rsidRPr="00190F03" w:rsidRDefault="00190F03" w:rsidP="007E44FC">
      <w:r w:rsidRPr="00190F03">
        <w:t xml:space="preserve">    a= </w:t>
      </w:r>
      <w:proofErr w:type="spellStart"/>
      <w:r w:rsidRPr="00190F03">
        <w:t>srcLayout.index</w:t>
      </w:r>
      <w:proofErr w:type="spellEnd"/>
      <w:r w:rsidRPr="00190F03">
        <w:t>("0")</w:t>
      </w:r>
    </w:p>
    <w:p w:rsidR="00190F03" w:rsidRPr="00190F03" w:rsidRDefault="00190F03" w:rsidP="007E44FC">
      <w:r w:rsidRPr="00190F03">
        <w:t xml:space="preserve">    for </w:t>
      </w:r>
      <w:proofErr w:type="spellStart"/>
      <w:r w:rsidRPr="00190F03">
        <w:t>i</w:t>
      </w:r>
      <w:proofErr w:type="spellEnd"/>
      <w:r w:rsidRPr="00190F03">
        <w:t xml:space="preserve"> in </w:t>
      </w:r>
      <w:proofErr w:type="gramStart"/>
      <w:r w:rsidRPr="00190F03">
        <w:t>range(</w:t>
      </w:r>
      <w:proofErr w:type="gramEnd"/>
      <w:r w:rsidRPr="00190F03">
        <w:t>0,9):</w:t>
      </w:r>
    </w:p>
    <w:p w:rsidR="00190F03" w:rsidRPr="00190F03" w:rsidRDefault="00190F03" w:rsidP="007E44FC">
      <w:r w:rsidRPr="00190F03">
        <w:t xml:space="preserve">        if </w:t>
      </w:r>
      <w:proofErr w:type="spellStart"/>
      <w:proofErr w:type="gramStart"/>
      <w:r w:rsidRPr="00190F03">
        <w:t>i</w:t>
      </w:r>
      <w:proofErr w:type="spellEnd"/>
      <w:r w:rsidRPr="00190F03">
        <w:t>!=</w:t>
      </w:r>
      <w:proofErr w:type="gramEnd"/>
      <w:r w:rsidRPr="00190F03">
        <w:t>a:</w:t>
      </w:r>
    </w:p>
    <w:p w:rsidR="00190F03" w:rsidRPr="00190F03" w:rsidRDefault="00190F03" w:rsidP="007E44FC">
      <w:r w:rsidRPr="00190F03">
        <w:lastRenderedPageBreak/>
        <w:t xml:space="preserve">            sum=</w:t>
      </w:r>
      <w:proofErr w:type="spellStart"/>
      <w:r w:rsidRPr="00190F03">
        <w:t>sum+abs</w:t>
      </w:r>
      <w:proofErr w:type="spellEnd"/>
      <w:r w:rsidRPr="00190F03">
        <w:t>(</w:t>
      </w:r>
      <w:proofErr w:type="spellStart"/>
      <w:r w:rsidRPr="00190F03">
        <w:t>i-destLayout.index</w:t>
      </w:r>
      <w:proofErr w:type="spellEnd"/>
      <w:r w:rsidRPr="00190F03">
        <w:t>(</w:t>
      </w:r>
      <w:proofErr w:type="spellStart"/>
      <w:r w:rsidRPr="00190F03">
        <w:t>srcLayout</w:t>
      </w:r>
      <w:proofErr w:type="spellEnd"/>
      <w:r w:rsidRPr="00190F03">
        <w:t>[</w:t>
      </w:r>
      <w:proofErr w:type="spellStart"/>
      <w:r w:rsidRPr="00190F03">
        <w:t>i</w:t>
      </w:r>
      <w:proofErr w:type="spellEnd"/>
      <w:r w:rsidRPr="00190F03">
        <w:t>]))</w:t>
      </w:r>
    </w:p>
    <w:p w:rsidR="00190F03" w:rsidRPr="00190F03" w:rsidRDefault="00190F03" w:rsidP="007E44FC">
      <w:r w:rsidRPr="00190F03">
        <w:t xml:space="preserve">    return sum</w:t>
      </w:r>
    </w:p>
    <w:p w:rsidR="00190F03" w:rsidRPr="00190F03" w:rsidRDefault="00190F03" w:rsidP="007E44FC">
      <w:r w:rsidRPr="00190F03">
        <w:t xml:space="preserve">def </w:t>
      </w:r>
      <w:proofErr w:type="spellStart"/>
      <w:r w:rsidRPr="00190F03">
        <w:t>solvePuzzle_</w:t>
      </w:r>
      <w:proofErr w:type="gramStart"/>
      <w:r w:rsidRPr="00190F03">
        <w:t>A</w:t>
      </w:r>
      <w:proofErr w:type="spellEnd"/>
      <w:r w:rsidRPr="00190F03">
        <w:t>(</w:t>
      </w:r>
      <w:proofErr w:type="spellStart"/>
      <w:proofErr w:type="gramEnd"/>
      <w:r w:rsidRPr="00190F03">
        <w:t>srcLayout</w:t>
      </w:r>
      <w:proofErr w:type="spellEnd"/>
      <w:r w:rsidRPr="00190F03">
        <w:t xml:space="preserve">, </w:t>
      </w:r>
      <w:proofErr w:type="spellStart"/>
      <w:r w:rsidRPr="00190F03">
        <w:t>destLayout</w:t>
      </w:r>
      <w:proofErr w:type="spellEnd"/>
      <w:r w:rsidRPr="00190F03">
        <w:t>):</w:t>
      </w:r>
    </w:p>
    <w:p w:rsidR="00190F03" w:rsidRPr="00190F03" w:rsidRDefault="00190F03" w:rsidP="007E44FC">
      <w:r w:rsidRPr="00190F03">
        <w:rPr>
          <w:rFonts w:hint="eastAsia"/>
        </w:rPr>
        <w:t xml:space="preserve">    #</w:t>
      </w:r>
      <w:r w:rsidRPr="00190F03">
        <w:rPr>
          <w:rFonts w:hint="eastAsia"/>
        </w:rPr>
        <w:t>先进行判断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>和</w:t>
      </w:r>
      <w:proofErr w:type="spellStart"/>
      <w:r w:rsidRPr="00190F03">
        <w:rPr>
          <w:rFonts w:hint="eastAsia"/>
        </w:rPr>
        <w:t>destLayout</w:t>
      </w:r>
      <w:proofErr w:type="spellEnd"/>
      <w:proofErr w:type="gramStart"/>
      <w:r w:rsidRPr="00190F03">
        <w:rPr>
          <w:rFonts w:hint="eastAsia"/>
        </w:rPr>
        <w:t>逆序值</w:t>
      </w:r>
      <w:proofErr w:type="gramEnd"/>
      <w:r w:rsidRPr="00190F03">
        <w:rPr>
          <w:rFonts w:hint="eastAsia"/>
        </w:rPr>
        <w:t>是否同是奇数或偶数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src</w:t>
      </w:r>
      <w:proofErr w:type="spellEnd"/>
      <w:r w:rsidRPr="00190F03">
        <w:t>=</w:t>
      </w:r>
      <w:proofErr w:type="gramStart"/>
      <w:r w:rsidRPr="00190F03">
        <w:t>0;dest</w:t>
      </w:r>
      <w:proofErr w:type="gramEnd"/>
      <w:r w:rsidRPr="00190F03">
        <w:t>=0</w:t>
      </w:r>
    </w:p>
    <w:p w:rsidR="00190F03" w:rsidRPr="00190F03" w:rsidRDefault="00190F03" w:rsidP="007E44FC">
      <w:r w:rsidRPr="00190F03">
        <w:t xml:space="preserve">    for </w:t>
      </w:r>
      <w:proofErr w:type="spellStart"/>
      <w:r w:rsidRPr="00190F03">
        <w:t>i</w:t>
      </w:r>
      <w:proofErr w:type="spellEnd"/>
      <w:r w:rsidRPr="00190F03">
        <w:t xml:space="preserve"> in </w:t>
      </w:r>
      <w:proofErr w:type="gramStart"/>
      <w:r w:rsidRPr="00190F03">
        <w:t>range(</w:t>
      </w:r>
      <w:proofErr w:type="gramEnd"/>
      <w:r w:rsidRPr="00190F03">
        <w:t>1,9):</w:t>
      </w:r>
    </w:p>
    <w:p w:rsidR="00190F03" w:rsidRPr="00190F03" w:rsidRDefault="00190F03" w:rsidP="007E44FC">
      <w:r w:rsidRPr="00190F03">
        <w:t xml:space="preserve">        fist=0</w:t>
      </w:r>
    </w:p>
    <w:p w:rsidR="00190F03" w:rsidRPr="00190F03" w:rsidRDefault="00190F03" w:rsidP="007E44FC">
      <w:r w:rsidRPr="00190F03">
        <w:t xml:space="preserve">        for j in range(</w:t>
      </w:r>
      <w:proofErr w:type="gramStart"/>
      <w:r w:rsidRPr="00190F03">
        <w:t>0,i</w:t>
      </w:r>
      <w:proofErr w:type="gramEnd"/>
      <w:r w:rsidRPr="00190F03">
        <w:t>):</w:t>
      </w:r>
    </w:p>
    <w:p w:rsidR="00190F03" w:rsidRPr="00190F03" w:rsidRDefault="00190F03" w:rsidP="007E44FC">
      <w:r w:rsidRPr="00190F03">
        <w:rPr>
          <w:rFonts w:hint="eastAsia"/>
        </w:rPr>
        <w:t xml:space="preserve">          if 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>[j]&gt;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i</w:t>
      </w:r>
      <w:proofErr w:type="spellEnd"/>
      <w:r w:rsidRPr="00190F03">
        <w:rPr>
          <w:rFonts w:hint="eastAsia"/>
        </w:rPr>
        <w:t xml:space="preserve">] and 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i</w:t>
      </w:r>
      <w:proofErr w:type="spellEnd"/>
      <w:proofErr w:type="gramStart"/>
      <w:r w:rsidRPr="00190F03">
        <w:rPr>
          <w:rFonts w:hint="eastAsia"/>
        </w:rPr>
        <w:t>]!=</w:t>
      </w:r>
      <w:proofErr w:type="gramEnd"/>
      <w:r w:rsidRPr="00190F03">
        <w:rPr>
          <w:rFonts w:hint="eastAsia"/>
        </w:rPr>
        <w:t>'0':#0</w:t>
      </w:r>
      <w:r w:rsidRPr="00190F03">
        <w:rPr>
          <w:rFonts w:hint="eastAsia"/>
        </w:rPr>
        <w:t>是</w:t>
      </w:r>
      <w:r w:rsidRPr="00190F03">
        <w:rPr>
          <w:rFonts w:hint="eastAsia"/>
        </w:rPr>
        <w:t>false,'0'</w:t>
      </w:r>
      <w:r w:rsidRPr="00190F03">
        <w:rPr>
          <w:rFonts w:hint="eastAsia"/>
        </w:rPr>
        <w:t>才是数字</w:t>
      </w:r>
    </w:p>
    <w:p w:rsidR="00190F03" w:rsidRPr="00190F03" w:rsidRDefault="00190F03" w:rsidP="007E44FC">
      <w:r w:rsidRPr="00190F03">
        <w:t xml:space="preserve">              fist=fist+1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src</w:t>
      </w:r>
      <w:proofErr w:type="spellEnd"/>
      <w:r w:rsidRPr="00190F03">
        <w:t>=</w:t>
      </w:r>
      <w:proofErr w:type="spellStart"/>
      <w:r w:rsidRPr="00190F03">
        <w:t>src+fist</w:t>
      </w:r>
      <w:proofErr w:type="spellEnd"/>
    </w:p>
    <w:p w:rsidR="00190F03" w:rsidRPr="00190F03" w:rsidRDefault="00190F03" w:rsidP="007E44FC">
      <w:r w:rsidRPr="00190F03">
        <w:t xml:space="preserve">    for </w:t>
      </w:r>
      <w:proofErr w:type="spellStart"/>
      <w:r w:rsidRPr="00190F03">
        <w:t>i</w:t>
      </w:r>
      <w:proofErr w:type="spellEnd"/>
      <w:r w:rsidRPr="00190F03">
        <w:t xml:space="preserve"> in </w:t>
      </w:r>
      <w:proofErr w:type="gramStart"/>
      <w:r w:rsidRPr="00190F03">
        <w:t>range(</w:t>
      </w:r>
      <w:proofErr w:type="gramEnd"/>
      <w:r w:rsidRPr="00190F03">
        <w:t>1,9):</w:t>
      </w:r>
    </w:p>
    <w:p w:rsidR="00190F03" w:rsidRPr="00190F03" w:rsidRDefault="00190F03" w:rsidP="007E44FC">
      <w:r w:rsidRPr="00190F03">
        <w:t xml:space="preserve">        fist=0</w:t>
      </w:r>
    </w:p>
    <w:p w:rsidR="00190F03" w:rsidRPr="00190F03" w:rsidRDefault="00190F03" w:rsidP="007E44FC">
      <w:r w:rsidRPr="00190F03">
        <w:t xml:space="preserve">        for j in range(</w:t>
      </w:r>
      <w:proofErr w:type="gramStart"/>
      <w:r w:rsidRPr="00190F03">
        <w:t>0,i</w:t>
      </w:r>
      <w:proofErr w:type="gramEnd"/>
      <w:r w:rsidRPr="00190F03">
        <w:t>):</w:t>
      </w:r>
    </w:p>
    <w:p w:rsidR="00190F03" w:rsidRPr="00190F03" w:rsidRDefault="00190F03" w:rsidP="007E44FC">
      <w:r w:rsidRPr="00190F03">
        <w:t xml:space="preserve">          if </w:t>
      </w:r>
      <w:proofErr w:type="spellStart"/>
      <w:r w:rsidRPr="00190F03">
        <w:t>destLayout</w:t>
      </w:r>
      <w:proofErr w:type="spellEnd"/>
      <w:r w:rsidRPr="00190F03">
        <w:t>[j]&gt;</w:t>
      </w:r>
      <w:proofErr w:type="spellStart"/>
      <w:r w:rsidRPr="00190F03">
        <w:t>destLayout</w:t>
      </w:r>
      <w:proofErr w:type="spellEnd"/>
      <w:r w:rsidRPr="00190F03">
        <w:t>[</w:t>
      </w:r>
      <w:proofErr w:type="spellStart"/>
      <w:r w:rsidRPr="00190F03">
        <w:t>i</w:t>
      </w:r>
      <w:proofErr w:type="spellEnd"/>
      <w:r w:rsidRPr="00190F03">
        <w:t xml:space="preserve">] and </w:t>
      </w:r>
      <w:proofErr w:type="spellStart"/>
      <w:r w:rsidRPr="00190F03">
        <w:t>destLayout</w:t>
      </w:r>
      <w:proofErr w:type="spellEnd"/>
      <w:r w:rsidRPr="00190F03">
        <w:t>[</w:t>
      </w:r>
      <w:proofErr w:type="spellStart"/>
      <w:r w:rsidRPr="00190F03">
        <w:t>i</w:t>
      </w:r>
      <w:proofErr w:type="spellEnd"/>
      <w:proofErr w:type="gramStart"/>
      <w:r w:rsidRPr="00190F03">
        <w:t>]!=</w:t>
      </w:r>
      <w:proofErr w:type="gramEnd"/>
      <w:r w:rsidRPr="00190F03">
        <w:t>'0':</w:t>
      </w:r>
    </w:p>
    <w:p w:rsidR="00190F03" w:rsidRPr="00190F03" w:rsidRDefault="00190F03" w:rsidP="007E44FC">
      <w:r w:rsidRPr="00190F03">
        <w:t xml:space="preserve">              fist=fist+1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dest</w:t>
      </w:r>
      <w:proofErr w:type="spellEnd"/>
      <w:r w:rsidRPr="00190F03">
        <w:t>=</w:t>
      </w:r>
      <w:proofErr w:type="spellStart"/>
      <w:r w:rsidRPr="00190F03">
        <w:t>dest+fist</w:t>
      </w:r>
      <w:proofErr w:type="spellEnd"/>
    </w:p>
    <w:p w:rsidR="00190F03" w:rsidRPr="00190F03" w:rsidRDefault="00190F03" w:rsidP="007E44FC">
      <w:r w:rsidRPr="00190F03">
        <w:rPr>
          <w:rFonts w:hint="eastAsia"/>
        </w:rPr>
        <w:t xml:space="preserve">    if (src%2</w:t>
      </w:r>
      <w:proofErr w:type="gramStart"/>
      <w:r w:rsidRPr="00190F03">
        <w:rPr>
          <w:rFonts w:hint="eastAsia"/>
        </w:rPr>
        <w:t>)!=</w:t>
      </w:r>
      <w:proofErr w:type="gramEnd"/>
      <w:r w:rsidRPr="00190F03">
        <w:rPr>
          <w:rFonts w:hint="eastAsia"/>
        </w:rPr>
        <w:t>(dest%2):#</w:t>
      </w:r>
      <w:r w:rsidRPr="00190F03">
        <w:rPr>
          <w:rFonts w:hint="eastAsia"/>
        </w:rPr>
        <w:t>一个奇数一个偶数，不可达</w:t>
      </w:r>
    </w:p>
    <w:p w:rsidR="00190F03" w:rsidRPr="00190F03" w:rsidRDefault="00190F03" w:rsidP="007E44FC">
      <w:r w:rsidRPr="00190F03">
        <w:t xml:space="preserve">        return -1, None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g_dict_layouts</w:t>
      </w:r>
      <w:proofErr w:type="spellEnd"/>
      <w:r w:rsidRPr="00190F03">
        <w:t>[</w:t>
      </w:r>
      <w:proofErr w:type="spellStart"/>
      <w:r w:rsidRPr="00190F03">
        <w:t>srcLayout</w:t>
      </w:r>
      <w:proofErr w:type="spellEnd"/>
      <w:r w:rsidRPr="00190F03">
        <w:t>] = -1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g_dict_layouts_deep</w:t>
      </w:r>
      <w:proofErr w:type="spellEnd"/>
      <w:r w:rsidRPr="00190F03">
        <w:t>[</w:t>
      </w:r>
      <w:proofErr w:type="spellStart"/>
      <w:r w:rsidRPr="00190F03">
        <w:t>srcLayout</w:t>
      </w:r>
      <w:proofErr w:type="spellEnd"/>
      <w:r w:rsidRPr="00190F03">
        <w:t>]= 1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g_dict_layouts_fn</w:t>
      </w:r>
      <w:proofErr w:type="spellEnd"/>
      <w:r w:rsidRPr="00190F03">
        <w:t>[</w:t>
      </w:r>
      <w:proofErr w:type="spellStart"/>
      <w:r w:rsidRPr="00190F03">
        <w:t>srcLayout</w:t>
      </w:r>
      <w:proofErr w:type="spellEnd"/>
      <w:r w:rsidRPr="00190F03">
        <w:t xml:space="preserve">] = 1 + </w:t>
      </w:r>
      <w:proofErr w:type="spellStart"/>
      <w:r w:rsidRPr="00190F03">
        <w:t>cal_dislocation_</w:t>
      </w:r>
      <w:proofErr w:type="gramStart"/>
      <w:r w:rsidRPr="00190F03">
        <w:t>sum</w:t>
      </w:r>
      <w:proofErr w:type="spellEnd"/>
      <w:r w:rsidRPr="00190F03">
        <w:t>(</w:t>
      </w:r>
      <w:proofErr w:type="spellStart"/>
      <w:proofErr w:type="gramEnd"/>
      <w:r w:rsidRPr="00190F03">
        <w:t>srcLayout</w:t>
      </w:r>
      <w:proofErr w:type="spellEnd"/>
      <w:r w:rsidRPr="00190F03">
        <w:t xml:space="preserve">, </w:t>
      </w:r>
      <w:proofErr w:type="spellStart"/>
      <w:r w:rsidRPr="00190F03">
        <w:t>destLayout</w:t>
      </w:r>
      <w:proofErr w:type="spellEnd"/>
      <w:r w:rsidRPr="00190F03">
        <w:t>)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stack_layouts</w:t>
      </w:r>
      <w:proofErr w:type="spellEnd"/>
      <w:r w:rsidRPr="00190F03">
        <w:t xml:space="preserve"> = []</w:t>
      </w:r>
    </w:p>
    <w:p w:rsidR="00190F03" w:rsidRPr="00190F03" w:rsidRDefault="00190F03" w:rsidP="007E44FC">
      <w:r w:rsidRPr="00190F03">
        <w:rPr>
          <w:rFonts w:hint="eastAsia"/>
        </w:rPr>
        <w:t xml:space="preserve">    </w:t>
      </w:r>
      <w:proofErr w:type="spellStart"/>
      <w:r w:rsidRPr="00190F03">
        <w:rPr>
          <w:rFonts w:hint="eastAsia"/>
        </w:rPr>
        <w:t>gn</w:t>
      </w:r>
      <w:proofErr w:type="spellEnd"/>
      <w:r w:rsidRPr="00190F03">
        <w:rPr>
          <w:rFonts w:hint="eastAsia"/>
        </w:rPr>
        <w:t>=0#</w:t>
      </w:r>
      <w:r w:rsidRPr="00190F03">
        <w:rPr>
          <w:rFonts w:hint="eastAsia"/>
        </w:rPr>
        <w:t>深度值</w:t>
      </w:r>
    </w:p>
    <w:p w:rsidR="00190F03" w:rsidRPr="00190F03" w:rsidRDefault="00190F03" w:rsidP="007E44FC">
      <w:r w:rsidRPr="00190F03">
        <w:rPr>
          <w:rFonts w:hint="eastAsia"/>
        </w:rPr>
        <w:t xml:space="preserve">    </w:t>
      </w:r>
      <w:proofErr w:type="spellStart"/>
      <w:r w:rsidRPr="00190F03">
        <w:rPr>
          <w:rFonts w:hint="eastAsia"/>
        </w:rPr>
        <w:t>stack_layouts.append</w:t>
      </w:r>
      <w:proofErr w:type="spellEnd"/>
      <w:r w:rsidRPr="00190F03">
        <w:rPr>
          <w:rFonts w:hint="eastAsia"/>
        </w:rPr>
        <w:t>(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>)#</w:t>
      </w:r>
      <w:r w:rsidRPr="00190F03">
        <w:rPr>
          <w:rFonts w:hint="eastAsia"/>
        </w:rPr>
        <w:t>当前状态存入列表</w:t>
      </w:r>
    </w:p>
    <w:p w:rsidR="00190F03" w:rsidRPr="00190F03" w:rsidRDefault="00190F03" w:rsidP="007E44FC">
      <w:r w:rsidRPr="00190F03">
        <w:t xml:space="preserve">    while </w:t>
      </w:r>
      <w:proofErr w:type="spellStart"/>
      <w:r w:rsidRPr="00190F03">
        <w:t>len</w:t>
      </w:r>
      <w:proofErr w:type="spellEnd"/>
      <w:r w:rsidRPr="00190F03">
        <w:t>(</w:t>
      </w:r>
      <w:proofErr w:type="spellStart"/>
      <w:r w:rsidRPr="00190F03">
        <w:t>stack_layouts</w:t>
      </w:r>
      <w:proofErr w:type="spellEnd"/>
      <w:r w:rsidRPr="00190F03">
        <w:t>) &gt; 0: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curLayout</w:t>
      </w:r>
      <w:proofErr w:type="spellEnd"/>
      <w:r w:rsidRPr="00190F03">
        <w:t xml:space="preserve"> = </w:t>
      </w:r>
      <w:proofErr w:type="gramStart"/>
      <w:r w:rsidRPr="00190F03">
        <w:t>min(</w:t>
      </w:r>
      <w:proofErr w:type="spellStart"/>
      <w:proofErr w:type="gramEnd"/>
      <w:r w:rsidRPr="00190F03">
        <w:t>g_dict_layouts_fn</w:t>
      </w:r>
      <w:proofErr w:type="spellEnd"/>
      <w:r w:rsidRPr="00190F03">
        <w:t>, key=</w:t>
      </w:r>
      <w:proofErr w:type="spellStart"/>
      <w:r w:rsidRPr="00190F03">
        <w:t>g_dict_layouts_fn.get</w:t>
      </w:r>
      <w:proofErr w:type="spellEnd"/>
      <w:r w:rsidRPr="00190F03">
        <w:t>)</w:t>
      </w:r>
    </w:p>
    <w:p w:rsidR="00190F03" w:rsidRPr="00190F03" w:rsidRDefault="00190F03" w:rsidP="007E44FC">
      <w:r w:rsidRPr="00190F03">
        <w:t xml:space="preserve">        del </w:t>
      </w:r>
      <w:proofErr w:type="spellStart"/>
      <w:r w:rsidRPr="00190F03">
        <w:t>g_dict_layouts_fn</w:t>
      </w:r>
      <w:proofErr w:type="spellEnd"/>
      <w:r w:rsidRPr="00190F03">
        <w:t>[</w:t>
      </w:r>
      <w:proofErr w:type="spellStart"/>
      <w:r w:rsidRPr="00190F03">
        <w:t>curLayout</w:t>
      </w:r>
      <w:proofErr w:type="spellEnd"/>
      <w:r w:rsidRPr="00190F03">
        <w:t>]</w:t>
      </w:r>
    </w:p>
    <w:p w:rsidR="00190F03" w:rsidRPr="00190F03" w:rsidRDefault="00190F03" w:rsidP="007E44FC">
      <w:r w:rsidRPr="00190F03">
        <w:rPr>
          <w:rFonts w:hint="eastAsia"/>
        </w:rPr>
        <w:t xml:space="preserve">        </w:t>
      </w:r>
      <w:proofErr w:type="spellStart"/>
      <w:r w:rsidRPr="00190F03">
        <w:rPr>
          <w:rFonts w:hint="eastAsia"/>
        </w:rPr>
        <w:t>stack_layouts.remove</w:t>
      </w:r>
      <w:proofErr w:type="spellEnd"/>
      <w:r w:rsidRPr="00190F03">
        <w:rPr>
          <w:rFonts w:hint="eastAsia"/>
        </w:rPr>
        <w:t>(</w:t>
      </w:r>
      <w:proofErr w:type="spellStart"/>
      <w:r w:rsidRPr="00190F03">
        <w:rPr>
          <w:rFonts w:hint="eastAsia"/>
        </w:rPr>
        <w:t>curLayout</w:t>
      </w:r>
      <w:proofErr w:type="spellEnd"/>
      <w:r w:rsidRPr="00190F03">
        <w:rPr>
          <w:rFonts w:hint="eastAsia"/>
        </w:rPr>
        <w:t>)#</w:t>
      </w:r>
      <w:r w:rsidRPr="00190F03">
        <w:rPr>
          <w:rFonts w:hint="eastAsia"/>
        </w:rPr>
        <w:t>找到最小</w:t>
      </w:r>
      <w:proofErr w:type="spellStart"/>
      <w:r w:rsidRPr="00190F03">
        <w:rPr>
          <w:rFonts w:hint="eastAsia"/>
        </w:rPr>
        <w:t>fn</w:t>
      </w:r>
      <w:proofErr w:type="spellEnd"/>
      <w:r w:rsidRPr="00190F03">
        <w:rPr>
          <w:rFonts w:hint="eastAsia"/>
        </w:rPr>
        <w:t>，并移除</w:t>
      </w:r>
    </w:p>
    <w:p w:rsidR="00190F03" w:rsidRPr="00190F03" w:rsidRDefault="00190F03" w:rsidP="007E44FC">
      <w:r w:rsidRPr="00190F03">
        <w:t xml:space="preserve">        # </w:t>
      </w:r>
      <w:proofErr w:type="spellStart"/>
      <w:r w:rsidRPr="00190F03">
        <w:t>curLayout</w:t>
      </w:r>
      <w:proofErr w:type="spellEnd"/>
      <w:r w:rsidRPr="00190F03">
        <w:t xml:space="preserve"> = </w:t>
      </w:r>
      <w:proofErr w:type="spellStart"/>
      <w:proofErr w:type="gramStart"/>
      <w:r w:rsidRPr="00190F03">
        <w:t>stack_layouts.pop</w:t>
      </w:r>
      <w:proofErr w:type="spellEnd"/>
      <w:r w:rsidRPr="00190F03">
        <w:t>(</w:t>
      </w:r>
      <w:proofErr w:type="gramEnd"/>
      <w:r w:rsidRPr="00190F03">
        <w:t>)</w:t>
      </w:r>
    </w:p>
    <w:p w:rsidR="00190F03" w:rsidRPr="00190F03" w:rsidRDefault="00190F03" w:rsidP="007E44FC">
      <w:r w:rsidRPr="00190F03">
        <w:rPr>
          <w:rFonts w:hint="eastAsia"/>
        </w:rPr>
        <w:t xml:space="preserve">        if </w:t>
      </w:r>
      <w:proofErr w:type="spellStart"/>
      <w:r w:rsidRPr="00190F03">
        <w:rPr>
          <w:rFonts w:hint="eastAsia"/>
        </w:rPr>
        <w:t>curLayout</w:t>
      </w:r>
      <w:proofErr w:type="spellEnd"/>
      <w:r w:rsidRPr="00190F03">
        <w:rPr>
          <w:rFonts w:hint="eastAsia"/>
        </w:rPr>
        <w:t xml:space="preserve"> == </w:t>
      </w:r>
      <w:proofErr w:type="spellStart"/>
      <w:r w:rsidRPr="00190F03">
        <w:rPr>
          <w:rFonts w:hint="eastAsia"/>
        </w:rPr>
        <w:t>destLayout</w:t>
      </w:r>
      <w:proofErr w:type="spellEnd"/>
      <w:r w:rsidRPr="00190F03">
        <w:rPr>
          <w:rFonts w:hint="eastAsia"/>
        </w:rPr>
        <w:t>:#</w:t>
      </w:r>
      <w:r w:rsidRPr="00190F03">
        <w:rPr>
          <w:rFonts w:hint="eastAsia"/>
        </w:rPr>
        <w:t>判断当前状态是否为目标状态</w:t>
      </w:r>
    </w:p>
    <w:p w:rsidR="00190F03" w:rsidRPr="00190F03" w:rsidRDefault="00190F03" w:rsidP="007E44FC">
      <w:r w:rsidRPr="00190F03">
        <w:t xml:space="preserve">            break</w:t>
      </w:r>
    </w:p>
    <w:p w:rsidR="00190F03" w:rsidRPr="00190F03" w:rsidRDefault="00190F03" w:rsidP="007E44FC">
      <w:r w:rsidRPr="00190F03">
        <w:rPr>
          <w:rFonts w:hint="eastAsia"/>
        </w:rPr>
        <w:t xml:space="preserve">        # </w:t>
      </w:r>
      <w:r w:rsidRPr="00190F03">
        <w:rPr>
          <w:rFonts w:hint="eastAsia"/>
        </w:rPr>
        <w:t>寻找</w:t>
      </w:r>
      <w:r w:rsidRPr="00190F03">
        <w:rPr>
          <w:rFonts w:hint="eastAsia"/>
        </w:rPr>
        <w:t xml:space="preserve">0 </w:t>
      </w:r>
      <w:r w:rsidRPr="00190F03">
        <w:rPr>
          <w:rFonts w:hint="eastAsia"/>
        </w:rPr>
        <w:t>的位置。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ind_slide</w:t>
      </w:r>
      <w:proofErr w:type="spellEnd"/>
      <w:r w:rsidRPr="00190F03">
        <w:t xml:space="preserve"> = </w:t>
      </w:r>
      <w:proofErr w:type="spellStart"/>
      <w:r w:rsidRPr="00190F03">
        <w:t>curLayout.index</w:t>
      </w:r>
      <w:proofErr w:type="spellEnd"/>
      <w:r w:rsidRPr="00190F03">
        <w:t>("0")</w:t>
      </w:r>
    </w:p>
    <w:p w:rsidR="00190F03" w:rsidRPr="00190F03" w:rsidRDefault="00190F03" w:rsidP="007E44FC">
      <w:r w:rsidRPr="00190F03">
        <w:rPr>
          <w:rFonts w:hint="eastAsia"/>
        </w:rPr>
        <w:t xml:space="preserve">        </w:t>
      </w:r>
      <w:proofErr w:type="spellStart"/>
      <w:r w:rsidRPr="00190F03">
        <w:rPr>
          <w:rFonts w:hint="eastAsia"/>
        </w:rPr>
        <w:t>lst_shifts</w:t>
      </w:r>
      <w:proofErr w:type="spellEnd"/>
      <w:r w:rsidRPr="00190F03">
        <w:rPr>
          <w:rFonts w:hint="eastAsia"/>
        </w:rPr>
        <w:t xml:space="preserve"> = </w:t>
      </w:r>
      <w:proofErr w:type="spellStart"/>
      <w:r w:rsidRPr="00190F03">
        <w:rPr>
          <w:rFonts w:hint="eastAsia"/>
        </w:rPr>
        <w:t>g_dict_shifts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ind_slide</w:t>
      </w:r>
      <w:proofErr w:type="spellEnd"/>
      <w:r w:rsidRPr="00190F03">
        <w:rPr>
          <w:rFonts w:hint="eastAsia"/>
        </w:rPr>
        <w:t>]#</w:t>
      </w:r>
      <w:r w:rsidRPr="00190F03">
        <w:rPr>
          <w:rFonts w:hint="eastAsia"/>
        </w:rPr>
        <w:t>当前可进行交换的位置集合</w:t>
      </w:r>
    </w:p>
    <w:p w:rsidR="00190F03" w:rsidRPr="00190F03" w:rsidRDefault="00190F03" w:rsidP="007E44FC">
      <w:r w:rsidRPr="00190F03">
        <w:t xml:space="preserve">        for </w:t>
      </w:r>
      <w:proofErr w:type="spellStart"/>
      <w:r w:rsidRPr="00190F03">
        <w:t>nShift</w:t>
      </w:r>
      <w:proofErr w:type="spellEnd"/>
      <w:r w:rsidRPr="00190F03">
        <w:t xml:space="preserve"> in </w:t>
      </w:r>
      <w:proofErr w:type="spellStart"/>
      <w:r w:rsidRPr="00190F03">
        <w:t>lst_shifts</w:t>
      </w:r>
      <w:proofErr w:type="spellEnd"/>
      <w:r w:rsidRPr="00190F03">
        <w:t>:</w:t>
      </w:r>
    </w:p>
    <w:p w:rsidR="00190F03" w:rsidRPr="00190F03" w:rsidRDefault="00190F03" w:rsidP="007E44FC">
      <w:r w:rsidRPr="00190F03">
        <w:t xml:space="preserve">            </w:t>
      </w:r>
      <w:proofErr w:type="spellStart"/>
      <w:r w:rsidRPr="00190F03">
        <w:t>newLayout</w:t>
      </w:r>
      <w:proofErr w:type="spellEnd"/>
      <w:r w:rsidRPr="00190F03">
        <w:t xml:space="preserve">, </w:t>
      </w:r>
      <w:proofErr w:type="spellStart"/>
      <w:r w:rsidRPr="00190F03">
        <w:t>fn</w:t>
      </w:r>
      <w:proofErr w:type="spellEnd"/>
      <w:r w:rsidRPr="00190F03">
        <w:t xml:space="preserve"> = </w:t>
      </w:r>
      <w:proofErr w:type="spellStart"/>
      <w:r w:rsidRPr="00190F03">
        <w:t>swap_</w:t>
      </w:r>
      <w:proofErr w:type="gramStart"/>
      <w:r w:rsidRPr="00190F03">
        <w:t>chr</w:t>
      </w:r>
      <w:proofErr w:type="spellEnd"/>
      <w:r w:rsidRPr="00190F03">
        <w:t>(</w:t>
      </w:r>
      <w:proofErr w:type="spellStart"/>
      <w:proofErr w:type="gramEnd"/>
      <w:r w:rsidRPr="00190F03">
        <w:t>curLayout</w:t>
      </w:r>
      <w:proofErr w:type="spellEnd"/>
      <w:r w:rsidRPr="00190F03">
        <w:t xml:space="preserve">, </w:t>
      </w:r>
      <w:proofErr w:type="spellStart"/>
      <w:r w:rsidRPr="00190F03">
        <w:t>nShift</w:t>
      </w:r>
      <w:proofErr w:type="spellEnd"/>
      <w:r w:rsidRPr="00190F03">
        <w:t xml:space="preserve">, </w:t>
      </w:r>
      <w:proofErr w:type="spellStart"/>
      <w:r w:rsidRPr="00190F03">
        <w:t>ind_slide</w:t>
      </w:r>
      <w:proofErr w:type="spellEnd"/>
      <w:r w:rsidRPr="00190F03">
        <w:t xml:space="preserve">, </w:t>
      </w:r>
      <w:proofErr w:type="spellStart"/>
      <w:r w:rsidRPr="00190F03">
        <w:t>g_dict_layouts_deep</w:t>
      </w:r>
      <w:proofErr w:type="spellEnd"/>
      <w:r w:rsidRPr="00190F03">
        <w:t>[</w:t>
      </w:r>
      <w:proofErr w:type="spellStart"/>
      <w:r w:rsidRPr="00190F03">
        <w:t>curLayout</w:t>
      </w:r>
      <w:proofErr w:type="spellEnd"/>
      <w:r w:rsidRPr="00190F03">
        <w:t xml:space="preserve">] + 1, </w:t>
      </w:r>
      <w:proofErr w:type="spellStart"/>
      <w:r w:rsidRPr="00190F03">
        <w:t>destLayout</w:t>
      </w:r>
      <w:proofErr w:type="spellEnd"/>
      <w:r w:rsidRPr="00190F03">
        <w:t>)</w:t>
      </w:r>
    </w:p>
    <w:p w:rsidR="00190F03" w:rsidRPr="00190F03" w:rsidRDefault="00190F03" w:rsidP="007E44FC">
      <w:r w:rsidRPr="00190F03">
        <w:rPr>
          <w:rFonts w:hint="eastAsia"/>
        </w:rPr>
        <w:t xml:space="preserve">            if </w:t>
      </w:r>
      <w:proofErr w:type="spellStart"/>
      <w:r w:rsidRPr="00190F03">
        <w:rPr>
          <w:rFonts w:hint="eastAsia"/>
        </w:rPr>
        <w:t>g_dict_layouts.get</w:t>
      </w:r>
      <w:proofErr w:type="spellEnd"/>
      <w:r w:rsidRPr="00190F03">
        <w:rPr>
          <w:rFonts w:hint="eastAsia"/>
        </w:rPr>
        <w:t>(</w:t>
      </w:r>
      <w:proofErr w:type="spellStart"/>
      <w:r w:rsidRPr="00190F03">
        <w:rPr>
          <w:rFonts w:hint="eastAsia"/>
        </w:rPr>
        <w:t>newLayout</w:t>
      </w:r>
      <w:proofErr w:type="spellEnd"/>
      <w:r w:rsidRPr="00190F03">
        <w:rPr>
          <w:rFonts w:hint="eastAsia"/>
        </w:rPr>
        <w:t>) == None:#</w:t>
      </w:r>
      <w:r w:rsidRPr="00190F03">
        <w:rPr>
          <w:rFonts w:hint="eastAsia"/>
        </w:rPr>
        <w:t>判断交换后的状态是否已经查询过</w:t>
      </w:r>
    </w:p>
    <w:p w:rsidR="00190F03" w:rsidRPr="00190F03" w:rsidRDefault="00190F03" w:rsidP="007E44FC">
      <w:r w:rsidRPr="00190F03">
        <w:rPr>
          <w:rFonts w:hint="eastAsia"/>
        </w:rPr>
        <w:t xml:space="preserve">                </w:t>
      </w:r>
      <w:proofErr w:type="spellStart"/>
      <w:r w:rsidRPr="00190F03">
        <w:rPr>
          <w:rFonts w:hint="eastAsia"/>
        </w:rPr>
        <w:t>g_dict_layouts_deep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newLayout</w:t>
      </w:r>
      <w:proofErr w:type="spellEnd"/>
      <w:r w:rsidRPr="00190F03">
        <w:rPr>
          <w:rFonts w:hint="eastAsia"/>
        </w:rPr>
        <w:t xml:space="preserve">] = </w:t>
      </w:r>
      <w:proofErr w:type="spellStart"/>
      <w:r w:rsidRPr="00190F03">
        <w:rPr>
          <w:rFonts w:hint="eastAsia"/>
        </w:rPr>
        <w:t>g_dict_layouts_deep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curLayout</w:t>
      </w:r>
      <w:proofErr w:type="spellEnd"/>
      <w:r w:rsidRPr="00190F03">
        <w:rPr>
          <w:rFonts w:hint="eastAsia"/>
        </w:rPr>
        <w:t>] + 1#</w:t>
      </w:r>
      <w:r w:rsidRPr="00190F03">
        <w:rPr>
          <w:rFonts w:hint="eastAsia"/>
        </w:rPr>
        <w:t>存入深度</w:t>
      </w:r>
    </w:p>
    <w:p w:rsidR="00190F03" w:rsidRPr="00190F03" w:rsidRDefault="00190F03" w:rsidP="007E44FC">
      <w:r w:rsidRPr="00190F03">
        <w:rPr>
          <w:rFonts w:hint="eastAsia"/>
        </w:rPr>
        <w:t xml:space="preserve">                </w:t>
      </w:r>
      <w:proofErr w:type="spellStart"/>
      <w:r w:rsidRPr="00190F03">
        <w:rPr>
          <w:rFonts w:hint="eastAsia"/>
        </w:rPr>
        <w:t>g_dict_layouts_fn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newLayout</w:t>
      </w:r>
      <w:proofErr w:type="spellEnd"/>
      <w:r w:rsidRPr="00190F03">
        <w:rPr>
          <w:rFonts w:hint="eastAsia"/>
        </w:rPr>
        <w:t xml:space="preserve">] = </w:t>
      </w:r>
      <w:proofErr w:type="spellStart"/>
      <w:r w:rsidRPr="00190F03">
        <w:rPr>
          <w:rFonts w:hint="eastAsia"/>
        </w:rPr>
        <w:t>fn</w:t>
      </w:r>
      <w:proofErr w:type="spellEnd"/>
      <w:r w:rsidRPr="00190F03">
        <w:rPr>
          <w:rFonts w:hint="eastAsia"/>
        </w:rPr>
        <w:t>#</w:t>
      </w:r>
      <w:r w:rsidRPr="00190F03">
        <w:rPr>
          <w:rFonts w:hint="eastAsia"/>
        </w:rPr>
        <w:t>存入</w:t>
      </w:r>
      <w:proofErr w:type="spellStart"/>
      <w:r w:rsidRPr="00190F03">
        <w:rPr>
          <w:rFonts w:hint="eastAsia"/>
        </w:rPr>
        <w:t>fn</w:t>
      </w:r>
      <w:proofErr w:type="spellEnd"/>
    </w:p>
    <w:p w:rsidR="00190F03" w:rsidRPr="00190F03" w:rsidRDefault="00190F03" w:rsidP="007E44FC">
      <w:r w:rsidRPr="00190F03">
        <w:rPr>
          <w:rFonts w:hint="eastAsia"/>
        </w:rPr>
        <w:t xml:space="preserve">                </w:t>
      </w:r>
      <w:proofErr w:type="spellStart"/>
      <w:r w:rsidRPr="00190F03">
        <w:rPr>
          <w:rFonts w:hint="eastAsia"/>
        </w:rPr>
        <w:t>g_dict_layouts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newLayout</w:t>
      </w:r>
      <w:proofErr w:type="spellEnd"/>
      <w:r w:rsidRPr="00190F03">
        <w:rPr>
          <w:rFonts w:hint="eastAsia"/>
        </w:rPr>
        <w:t xml:space="preserve">] = </w:t>
      </w:r>
      <w:proofErr w:type="spellStart"/>
      <w:r w:rsidRPr="00190F03">
        <w:rPr>
          <w:rFonts w:hint="eastAsia"/>
        </w:rPr>
        <w:t>curLayout</w:t>
      </w:r>
      <w:proofErr w:type="spellEnd"/>
      <w:r w:rsidRPr="00190F03">
        <w:rPr>
          <w:rFonts w:hint="eastAsia"/>
        </w:rPr>
        <w:t>#</w:t>
      </w:r>
      <w:r w:rsidRPr="00190F03">
        <w:rPr>
          <w:rFonts w:hint="eastAsia"/>
        </w:rPr>
        <w:t>定义前驱结点</w:t>
      </w:r>
    </w:p>
    <w:p w:rsidR="00190F03" w:rsidRPr="00190F03" w:rsidRDefault="00190F03" w:rsidP="007E44FC">
      <w:r w:rsidRPr="00190F03">
        <w:rPr>
          <w:rFonts w:hint="eastAsia"/>
        </w:rPr>
        <w:t xml:space="preserve">                </w:t>
      </w:r>
      <w:proofErr w:type="spellStart"/>
      <w:r w:rsidRPr="00190F03">
        <w:rPr>
          <w:rFonts w:hint="eastAsia"/>
        </w:rPr>
        <w:t>stack_layouts.append</w:t>
      </w:r>
      <w:proofErr w:type="spellEnd"/>
      <w:r w:rsidRPr="00190F03">
        <w:rPr>
          <w:rFonts w:hint="eastAsia"/>
        </w:rPr>
        <w:t>(</w:t>
      </w:r>
      <w:proofErr w:type="spellStart"/>
      <w:r w:rsidRPr="00190F03">
        <w:rPr>
          <w:rFonts w:hint="eastAsia"/>
        </w:rPr>
        <w:t>newLayout</w:t>
      </w:r>
      <w:proofErr w:type="spellEnd"/>
      <w:r w:rsidRPr="00190F03">
        <w:rPr>
          <w:rFonts w:hint="eastAsia"/>
        </w:rPr>
        <w:t>)#</w:t>
      </w:r>
      <w:r w:rsidRPr="00190F03">
        <w:rPr>
          <w:rFonts w:hint="eastAsia"/>
        </w:rPr>
        <w:t>存入集合</w:t>
      </w:r>
    </w:p>
    <w:p w:rsidR="00190F03" w:rsidRPr="00190F03" w:rsidRDefault="00190F03" w:rsidP="007E44FC">
      <w:r w:rsidRPr="00190F03">
        <w:lastRenderedPageBreak/>
        <w:t xml:space="preserve">    </w:t>
      </w:r>
      <w:proofErr w:type="spellStart"/>
      <w:r w:rsidRPr="00190F03">
        <w:t>lst_steps</w:t>
      </w:r>
      <w:proofErr w:type="spellEnd"/>
      <w:r w:rsidRPr="00190F03">
        <w:t xml:space="preserve"> = []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lst_</w:t>
      </w:r>
      <w:proofErr w:type="gramStart"/>
      <w:r w:rsidRPr="00190F03">
        <w:t>steps.append</w:t>
      </w:r>
      <w:proofErr w:type="spellEnd"/>
      <w:proofErr w:type="gramEnd"/>
      <w:r w:rsidRPr="00190F03">
        <w:t>(</w:t>
      </w:r>
      <w:proofErr w:type="spellStart"/>
      <w:r w:rsidRPr="00190F03">
        <w:t>curLayout</w:t>
      </w:r>
      <w:proofErr w:type="spellEnd"/>
      <w:r w:rsidRPr="00190F03">
        <w:t>)</w:t>
      </w:r>
    </w:p>
    <w:p w:rsidR="00190F03" w:rsidRPr="00190F03" w:rsidRDefault="00190F03" w:rsidP="007E44FC">
      <w:r w:rsidRPr="00190F03">
        <w:rPr>
          <w:rFonts w:hint="eastAsia"/>
        </w:rPr>
        <w:t xml:space="preserve">    while </w:t>
      </w:r>
      <w:proofErr w:type="spellStart"/>
      <w:r w:rsidRPr="00190F03">
        <w:rPr>
          <w:rFonts w:hint="eastAsia"/>
        </w:rPr>
        <w:t>g_dict_layouts</w:t>
      </w:r>
      <w:proofErr w:type="spellEnd"/>
      <w:r w:rsidRPr="00190F03">
        <w:rPr>
          <w:rFonts w:hint="eastAsia"/>
        </w:rPr>
        <w:t>[</w:t>
      </w:r>
      <w:proofErr w:type="spellStart"/>
      <w:r w:rsidRPr="00190F03">
        <w:rPr>
          <w:rFonts w:hint="eastAsia"/>
        </w:rPr>
        <w:t>curLayout</w:t>
      </w:r>
      <w:proofErr w:type="spellEnd"/>
      <w:proofErr w:type="gramStart"/>
      <w:r w:rsidRPr="00190F03">
        <w:rPr>
          <w:rFonts w:hint="eastAsia"/>
        </w:rPr>
        <w:t>] !</w:t>
      </w:r>
      <w:proofErr w:type="gramEnd"/>
      <w:r w:rsidRPr="00190F03">
        <w:rPr>
          <w:rFonts w:hint="eastAsia"/>
        </w:rPr>
        <w:t>= -1:#</w:t>
      </w:r>
      <w:r w:rsidRPr="00190F03">
        <w:rPr>
          <w:rFonts w:hint="eastAsia"/>
        </w:rPr>
        <w:t>存入路径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curLayout</w:t>
      </w:r>
      <w:proofErr w:type="spellEnd"/>
      <w:r w:rsidRPr="00190F03">
        <w:t xml:space="preserve"> = </w:t>
      </w:r>
      <w:proofErr w:type="spellStart"/>
      <w:r w:rsidRPr="00190F03">
        <w:t>g_dict_layouts</w:t>
      </w:r>
      <w:proofErr w:type="spellEnd"/>
      <w:r w:rsidRPr="00190F03">
        <w:t>[</w:t>
      </w:r>
      <w:proofErr w:type="spellStart"/>
      <w:r w:rsidRPr="00190F03">
        <w:t>curLayout</w:t>
      </w:r>
      <w:proofErr w:type="spellEnd"/>
      <w:r w:rsidRPr="00190F03">
        <w:t>]</w:t>
      </w:r>
    </w:p>
    <w:p w:rsidR="00190F03" w:rsidRPr="00190F03" w:rsidRDefault="00190F03" w:rsidP="007E44FC">
      <w:r w:rsidRPr="00190F03">
        <w:t xml:space="preserve">        </w:t>
      </w:r>
      <w:proofErr w:type="spellStart"/>
      <w:r w:rsidRPr="00190F03">
        <w:t>lst_</w:t>
      </w:r>
      <w:proofErr w:type="gramStart"/>
      <w:r w:rsidRPr="00190F03">
        <w:t>steps.append</w:t>
      </w:r>
      <w:proofErr w:type="spellEnd"/>
      <w:proofErr w:type="gramEnd"/>
      <w:r w:rsidRPr="00190F03">
        <w:t>(</w:t>
      </w:r>
      <w:proofErr w:type="spellStart"/>
      <w:r w:rsidRPr="00190F03">
        <w:t>curLayout</w:t>
      </w:r>
      <w:proofErr w:type="spellEnd"/>
      <w:r w:rsidRPr="00190F03">
        <w:t>)</w:t>
      </w:r>
    </w:p>
    <w:p w:rsidR="00190F03" w:rsidRPr="00190F03" w:rsidRDefault="00190F03" w:rsidP="007E44FC">
      <w:r w:rsidRPr="00190F03">
        <w:t xml:space="preserve">    </w:t>
      </w:r>
      <w:proofErr w:type="spellStart"/>
      <w:r w:rsidRPr="00190F03">
        <w:t>lst_</w:t>
      </w:r>
      <w:proofErr w:type="gramStart"/>
      <w:r w:rsidRPr="00190F03">
        <w:t>steps.reverse</w:t>
      </w:r>
      <w:proofErr w:type="spellEnd"/>
      <w:proofErr w:type="gramEnd"/>
      <w:r w:rsidRPr="00190F03">
        <w:t>()</w:t>
      </w:r>
    </w:p>
    <w:p w:rsidR="00190F03" w:rsidRPr="00190F03" w:rsidRDefault="00190F03" w:rsidP="007E44FC">
      <w:r w:rsidRPr="00190F03">
        <w:t xml:space="preserve">    return 0, </w:t>
      </w:r>
      <w:proofErr w:type="spellStart"/>
      <w:r w:rsidRPr="00190F03">
        <w:t>lst_steps</w:t>
      </w:r>
      <w:proofErr w:type="spellEnd"/>
    </w:p>
    <w:p w:rsidR="00190F03" w:rsidRPr="00190F03" w:rsidRDefault="00190F03" w:rsidP="007E44FC">
      <w:r w:rsidRPr="00190F03">
        <w:t>if __name__ == "__main__":</w:t>
      </w:r>
    </w:p>
    <w:p w:rsidR="00190F03" w:rsidRPr="00190F03" w:rsidRDefault="00190F03" w:rsidP="007E44FC">
      <w:r w:rsidRPr="00190F03">
        <w:rPr>
          <w:rFonts w:hint="eastAsia"/>
        </w:rPr>
        <w:tab/>
        <w:t>#</w:t>
      </w:r>
      <w:r w:rsidRPr="00190F03">
        <w:rPr>
          <w:rFonts w:hint="eastAsia"/>
        </w:rPr>
        <w:t>测试数据</w:t>
      </w:r>
    </w:p>
    <w:p w:rsidR="00190F03" w:rsidRPr="00190F03" w:rsidRDefault="00190F03" w:rsidP="007E44FC">
      <w:r w:rsidRPr="00190F03">
        <w:rPr>
          <w:rFonts w:hint="eastAsia"/>
        </w:rPr>
        <w:t xml:space="preserve">    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 xml:space="preserve">  = "013425768"#</w:t>
      </w:r>
      <w:r w:rsidRPr="00190F03">
        <w:rPr>
          <w:rFonts w:hint="eastAsia"/>
        </w:rPr>
        <w:t>初始状态</w:t>
      </w:r>
    </w:p>
    <w:p w:rsidR="00190F03" w:rsidRPr="00190F03" w:rsidRDefault="00190F03" w:rsidP="007E44FC">
      <w:r w:rsidRPr="00190F03">
        <w:rPr>
          <w:rFonts w:hint="eastAsia"/>
        </w:rPr>
        <w:t xml:space="preserve">    </w:t>
      </w:r>
      <w:proofErr w:type="spellStart"/>
      <w:r w:rsidRPr="00190F03">
        <w:rPr>
          <w:rFonts w:hint="eastAsia"/>
        </w:rPr>
        <w:t>destLayout</w:t>
      </w:r>
      <w:proofErr w:type="spellEnd"/>
      <w:r w:rsidRPr="00190F03">
        <w:rPr>
          <w:rFonts w:hint="eastAsia"/>
        </w:rPr>
        <w:t xml:space="preserve"> = "647850321"#</w:t>
      </w:r>
      <w:r w:rsidRPr="00190F03">
        <w:rPr>
          <w:rFonts w:hint="eastAsia"/>
        </w:rPr>
        <w:t>目标状态</w:t>
      </w:r>
    </w:p>
    <w:p w:rsidR="00190F03" w:rsidRPr="00190F03" w:rsidRDefault="00190F03" w:rsidP="007E44FC">
      <w:r w:rsidRPr="00190F03">
        <w:rPr>
          <w:rFonts w:hint="eastAsia"/>
        </w:rPr>
        <w:t xml:space="preserve">    # </w:t>
      </w:r>
      <w:proofErr w:type="spellStart"/>
      <w:r w:rsidRPr="00190F03">
        <w:rPr>
          <w:rFonts w:hint="eastAsia"/>
        </w:rPr>
        <w:t>srcLayout</w:t>
      </w:r>
      <w:proofErr w:type="spellEnd"/>
      <w:r w:rsidRPr="00190F03">
        <w:rPr>
          <w:rFonts w:hint="eastAsia"/>
        </w:rPr>
        <w:t xml:space="preserve">  = "013425786"#</w:t>
      </w:r>
      <w:r w:rsidRPr="00190F03">
        <w:rPr>
          <w:rFonts w:hint="eastAsia"/>
        </w:rPr>
        <w:t>初始状态</w:t>
      </w:r>
    </w:p>
    <w:p w:rsidR="00190F03" w:rsidRPr="00190F03" w:rsidRDefault="00190F03" w:rsidP="007E44FC">
      <w:r w:rsidRPr="00190F03">
        <w:rPr>
          <w:rFonts w:hint="eastAsia"/>
        </w:rPr>
        <w:t xml:space="preserve">    # </w:t>
      </w:r>
      <w:proofErr w:type="spellStart"/>
      <w:r w:rsidRPr="00190F03">
        <w:rPr>
          <w:rFonts w:hint="eastAsia"/>
        </w:rPr>
        <w:t>destLayout</w:t>
      </w:r>
      <w:proofErr w:type="spellEnd"/>
      <w:r w:rsidRPr="00190F03">
        <w:rPr>
          <w:rFonts w:hint="eastAsia"/>
        </w:rPr>
        <w:t xml:space="preserve"> = "647850321"#</w:t>
      </w:r>
      <w:r w:rsidRPr="00190F03">
        <w:rPr>
          <w:rFonts w:hint="eastAsia"/>
        </w:rPr>
        <w:t>目标状态</w:t>
      </w:r>
    </w:p>
    <w:p w:rsidR="00190F03" w:rsidRPr="00190F03" w:rsidRDefault="00190F03" w:rsidP="007E44FC"/>
    <w:p w:rsidR="00190F03" w:rsidRPr="00190F03" w:rsidRDefault="00190F03" w:rsidP="007E44FC">
      <w:r w:rsidRPr="00190F03">
        <w:t xml:space="preserve">    </w:t>
      </w:r>
      <w:proofErr w:type="spellStart"/>
      <w:r w:rsidRPr="00190F03">
        <w:t>retCode</w:t>
      </w:r>
      <w:proofErr w:type="spellEnd"/>
      <w:r w:rsidRPr="00190F03">
        <w:t xml:space="preserve">, </w:t>
      </w:r>
      <w:proofErr w:type="spellStart"/>
      <w:r w:rsidRPr="00190F03">
        <w:t>lst_steps</w:t>
      </w:r>
      <w:proofErr w:type="spellEnd"/>
      <w:r w:rsidRPr="00190F03">
        <w:t xml:space="preserve"> = </w:t>
      </w:r>
      <w:proofErr w:type="spellStart"/>
      <w:r w:rsidRPr="00190F03">
        <w:t>solvePuzzle_</w:t>
      </w:r>
      <w:proofErr w:type="gramStart"/>
      <w:r w:rsidRPr="00190F03">
        <w:t>A</w:t>
      </w:r>
      <w:proofErr w:type="spellEnd"/>
      <w:r w:rsidRPr="00190F03">
        <w:t>(</w:t>
      </w:r>
      <w:proofErr w:type="spellStart"/>
      <w:proofErr w:type="gramEnd"/>
      <w:r w:rsidRPr="00190F03">
        <w:t>srcLayout</w:t>
      </w:r>
      <w:proofErr w:type="spellEnd"/>
      <w:r w:rsidRPr="00190F03">
        <w:t xml:space="preserve">, </w:t>
      </w:r>
      <w:proofErr w:type="spellStart"/>
      <w:r w:rsidRPr="00190F03">
        <w:t>destLayout</w:t>
      </w:r>
      <w:proofErr w:type="spellEnd"/>
      <w:r w:rsidRPr="00190F03">
        <w:t>)</w:t>
      </w:r>
    </w:p>
    <w:p w:rsidR="00190F03" w:rsidRPr="00190F03" w:rsidRDefault="00190F03" w:rsidP="007E44FC">
      <w:r w:rsidRPr="00190F03">
        <w:t xml:space="preserve">    if </w:t>
      </w:r>
      <w:proofErr w:type="spellStart"/>
      <w:proofErr w:type="gramStart"/>
      <w:r w:rsidRPr="00190F03">
        <w:t>retCode</w:t>
      </w:r>
      <w:proofErr w:type="spellEnd"/>
      <w:r w:rsidRPr="00190F03">
        <w:t xml:space="preserve"> !</w:t>
      </w:r>
      <w:proofErr w:type="gramEnd"/>
      <w:r w:rsidRPr="00190F03">
        <w:t>= 0:</w:t>
      </w:r>
    </w:p>
    <w:p w:rsidR="00190F03" w:rsidRPr="00190F03" w:rsidRDefault="00190F03" w:rsidP="007E44FC">
      <w:r w:rsidRPr="00190F03">
        <w:rPr>
          <w:rFonts w:hint="eastAsia"/>
        </w:rPr>
        <w:t xml:space="preserve">        print("</w:t>
      </w:r>
      <w:r w:rsidRPr="00190F03">
        <w:rPr>
          <w:rFonts w:hint="eastAsia"/>
        </w:rPr>
        <w:t>目标布局不可达</w:t>
      </w:r>
      <w:r w:rsidRPr="00190F03">
        <w:rPr>
          <w:rFonts w:hint="eastAsia"/>
        </w:rPr>
        <w:t>")</w:t>
      </w:r>
    </w:p>
    <w:p w:rsidR="00190F03" w:rsidRPr="00190F03" w:rsidRDefault="00190F03" w:rsidP="007E44FC">
      <w:r w:rsidRPr="00190F03">
        <w:t xml:space="preserve">    else:</w:t>
      </w:r>
    </w:p>
    <w:p w:rsidR="00190F03" w:rsidRPr="00190F03" w:rsidRDefault="00190F03" w:rsidP="007E44FC">
      <w:r w:rsidRPr="00190F03">
        <w:t xml:space="preserve">        for </w:t>
      </w:r>
      <w:proofErr w:type="spellStart"/>
      <w:r w:rsidRPr="00190F03">
        <w:t>nIndex</w:t>
      </w:r>
      <w:proofErr w:type="spellEnd"/>
      <w:r w:rsidRPr="00190F03">
        <w:t xml:space="preserve"> in range(</w:t>
      </w:r>
      <w:proofErr w:type="spellStart"/>
      <w:r w:rsidRPr="00190F03">
        <w:t>len</w:t>
      </w:r>
      <w:proofErr w:type="spellEnd"/>
      <w:r w:rsidRPr="00190F03">
        <w:t>(</w:t>
      </w:r>
      <w:proofErr w:type="spellStart"/>
      <w:r w:rsidRPr="00190F03">
        <w:t>lst_steps</w:t>
      </w:r>
      <w:proofErr w:type="spellEnd"/>
      <w:r w:rsidRPr="00190F03">
        <w:t>)):</w:t>
      </w:r>
    </w:p>
    <w:p w:rsidR="00190F03" w:rsidRPr="00190F03" w:rsidRDefault="00190F03" w:rsidP="007E44FC">
      <w:r w:rsidRPr="00190F03">
        <w:t xml:space="preserve">            </w:t>
      </w:r>
      <w:proofErr w:type="gramStart"/>
      <w:r w:rsidRPr="00190F03">
        <w:t>print(</w:t>
      </w:r>
      <w:proofErr w:type="gramEnd"/>
      <w:r w:rsidRPr="00190F03">
        <w:t>"step #" + str(</w:t>
      </w:r>
      <w:proofErr w:type="spellStart"/>
      <w:r w:rsidRPr="00190F03">
        <w:t>nIndex</w:t>
      </w:r>
      <w:proofErr w:type="spellEnd"/>
      <w:r w:rsidRPr="00190F03">
        <w:t xml:space="preserve"> + 1))</w:t>
      </w:r>
    </w:p>
    <w:p w:rsidR="00190F03" w:rsidRPr="00190F03" w:rsidRDefault="00190F03" w:rsidP="007E44FC">
      <w:r w:rsidRPr="00190F03">
        <w:t xml:space="preserve">            print(</w:t>
      </w:r>
      <w:proofErr w:type="spellStart"/>
      <w:r w:rsidRPr="00190F03">
        <w:t>lst_steps</w:t>
      </w:r>
      <w:proofErr w:type="spellEnd"/>
      <w:r w:rsidRPr="00190F03">
        <w:t>[</w:t>
      </w:r>
      <w:proofErr w:type="spellStart"/>
      <w:r w:rsidRPr="00190F03">
        <w:t>nIndex</w:t>
      </w:r>
      <w:proofErr w:type="spellEnd"/>
      <w:proofErr w:type="gramStart"/>
      <w:r w:rsidRPr="00190F03">
        <w:t>][</w:t>
      </w:r>
      <w:proofErr w:type="gramEnd"/>
      <w:r w:rsidRPr="00190F03">
        <w:t>:3])</w:t>
      </w:r>
    </w:p>
    <w:p w:rsidR="00190F03" w:rsidRPr="00190F03" w:rsidRDefault="00190F03" w:rsidP="007E44FC">
      <w:r w:rsidRPr="00190F03">
        <w:t xml:space="preserve">            print(</w:t>
      </w:r>
      <w:proofErr w:type="spellStart"/>
      <w:r w:rsidRPr="00190F03">
        <w:t>lst_steps</w:t>
      </w:r>
      <w:proofErr w:type="spellEnd"/>
      <w:r w:rsidRPr="00190F03">
        <w:t>[</w:t>
      </w:r>
      <w:proofErr w:type="spellStart"/>
      <w:r w:rsidRPr="00190F03">
        <w:t>nIndex</w:t>
      </w:r>
      <w:proofErr w:type="spellEnd"/>
      <w:proofErr w:type="gramStart"/>
      <w:r w:rsidRPr="00190F03">
        <w:t>][</w:t>
      </w:r>
      <w:proofErr w:type="gramEnd"/>
      <w:r w:rsidRPr="00190F03">
        <w:t>3:6])</w:t>
      </w:r>
    </w:p>
    <w:p w:rsidR="00266B0E" w:rsidRDefault="00190F03" w:rsidP="007E44FC">
      <w:r w:rsidRPr="00190F03">
        <w:t xml:space="preserve">            print(</w:t>
      </w:r>
      <w:proofErr w:type="spellStart"/>
      <w:r w:rsidRPr="00190F03">
        <w:t>lst_steps</w:t>
      </w:r>
      <w:proofErr w:type="spellEnd"/>
      <w:r w:rsidRPr="00190F03">
        <w:t>[</w:t>
      </w:r>
      <w:proofErr w:type="spellStart"/>
      <w:r w:rsidRPr="00190F03">
        <w:t>nIndex</w:t>
      </w:r>
      <w:proofErr w:type="spellEnd"/>
      <w:proofErr w:type="gramStart"/>
      <w:r w:rsidRPr="00190F03">
        <w:t>][</w:t>
      </w:r>
      <w:proofErr w:type="gramEnd"/>
      <w:r w:rsidRPr="00190F03">
        <w:t>6:])</w:t>
      </w:r>
    </w:p>
    <w:p w:rsidR="00BB1303" w:rsidRPr="00BB1303" w:rsidRDefault="00626AE2" w:rsidP="00190F03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宽度</w:t>
      </w:r>
      <w:r w:rsidR="006F795E">
        <w:rPr>
          <w:rFonts w:ascii="Times New Roman" w:hAnsi="Times New Roman" w:cs="Times New Roman" w:hint="eastAsia"/>
          <w:b/>
        </w:rPr>
        <w:t>优先</w:t>
      </w:r>
      <w:r w:rsidR="00BB1303">
        <w:rPr>
          <w:rFonts w:ascii="Times New Roman" w:hAnsi="Times New Roman" w:cs="Times New Roman" w:hint="eastAsia"/>
          <w:b/>
        </w:rPr>
        <w:t>算法</w:t>
      </w:r>
      <w:r w:rsidR="0059212B">
        <w:rPr>
          <w:rFonts w:ascii="Times New Roman" w:hAnsi="Times New Roman" w:cs="Times New Roman"/>
          <w:b/>
        </w:rPr>
        <w:t>D</w:t>
      </w:r>
      <w:r w:rsidR="0059212B">
        <w:rPr>
          <w:rFonts w:ascii="Times New Roman" w:hAnsi="Times New Roman" w:cs="Times New Roman" w:hint="eastAsia"/>
          <w:b/>
        </w:rPr>
        <w:t>epth</w:t>
      </w:r>
      <w:r w:rsidR="0059212B">
        <w:rPr>
          <w:rFonts w:ascii="Times New Roman" w:hAnsi="Times New Roman" w:cs="Times New Roman"/>
          <w:b/>
        </w:rPr>
        <w:t>_first</w:t>
      </w:r>
      <w:r w:rsidR="00BB1303">
        <w:rPr>
          <w:rFonts w:ascii="Times New Roman" w:hAnsi="Times New Roman" w:cs="Times New Roman"/>
          <w:b/>
        </w:rPr>
        <w:t>.py</w:t>
      </w:r>
    </w:p>
    <w:p w:rsidR="00D80B52" w:rsidRPr="00D80B52" w:rsidRDefault="00D80B52" w:rsidP="00D80B52">
      <w:r w:rsidRPr="00D80B52">
        <w:t>import time as tm</w:t>
      </w:r>
    </w:p>
    <w:p w:rsidR="00D80B52" w:rsidRPr="00D80B52" w:rsidRDefault="00D80B52" w:rsidP="00D80B52">
      <w:proofErr w:type="spellStart"/>
      <w:r w:rsidRPr="00D80B52">
        <w:t>g_dict_layouts</w:t>
      </w:r>
      <w:proofErr w:type="spellEnd"/>
      <w:r w:rsidRPr="00D80B52">
        <w:t xml:space="preserve"> = {}</w:t>
      </w:r>
    </w:p>
    <w:p w:rsidR="00D80B52" w:rsidRPr="00D80B52" w:rsidRDefault="00D80B52" w:rsidP="00D80B52">
      <w:r w:rsidRPr="00D80B52">
        <w:rPr>
          <w:rFonts w:hint="eastAsia"/>
        </w:rPr>
        <w:t>#</w:t>
      </w:r>
      <w:r w:rsidRPr="00D80B52">
        <w:rPr>
          <w:rFonts w:hint="eastAsia"/>
        </w:rPr>
        <w:t>每个位置可交换的位置集合</w:t>
      </w:r>
    </w:p>
    <w:p w:rsidR="00D80B52" w:rsidRPr="00D80B52" w:rsidRDefault="00D80B52" w:rsidP="00D80B52">
      <w:proofErr w:type="spellStart"/>
      <w:r w:rsidRPr="00D80B52">
        <w:t>g_dict_shifts</w:t>
      </w:r>
      <w:proofErr w:type="spellEnd"/>
      <w:r w:rsidRPr="00D80B52">
        <w:t xml:space="preserve"> = {</w:t>
      </w:r>
      <w:proofErr w:type="gramStart"/>
      <w:r w:rsidRPr="00D80B52">
        <w:t>0:[</w:t>
      </w:r>
      <w:proofErr w:type="gramEnd"/>
      <w:r w:rsidRPr="00D80B52">
        <w:t>1, 3], 1:[0, 2, 4], 2:[1, 5],</w:t>
      </w:r>
    </w:p>
    <w:p w:rsidR="00D80B52" w:rsidRPr="00D80B52" w:rsidRDefault="00D80B52" w:rsidP="00D80B52">
      <w:r w:rsidRPr="00D80B52">
        <w:t xml:space="preserve">                 </w:t>
      </w:r>
      <w:proofErr w:type="gramStart"/>
      <w:r w:rsidRPr="00D80B52">
        <w:t>3:[</w:t>
      </w:r>
      <w:proofErr w:type="gramEnd"/>
      <w:r w:rsidRPr="00D80B52">
        <w:t>0,4,6], 4:[1,3,5,7], 5:[2,4,8],</w:t>
      </w:r>
    </w:p>
    <w:p w:rsidR="00D80B52" w:rsidRPr="00D80B52" w:rsidRDefault="00D80B52" w:rsidP="00D80B52">
      <w:r w:rsidRPr="00D80B52">
        <w:t xml:space="preserve">                 </w:t>
      </w:r>
      <w:proofErr w:type="gramStart"/>
      <w:r w:rsidRPr="00D80B52">
        <w:t>6:[</w:t>
      </w:r>
      <w:proofErr w:type="gramEnd"/>
      <w:r w:rsidRPr="00D80B52">
        <w:t>3,7],  7:[4,6,8], 8:[5,7]}</w:t>
      </w:r>
    </w:p>
    <w:p w:rsidR="00D80B52" w:rsidRPr="00D80B52" w:rsidRDefault="00D80B52" w:rsidP="00D80B52"/>
    <w:p w:rsidR="00D80B52" w:rsidRPr="00D80B52" w:rsidRDefault="00D80B52" w:rsidP="00D80B52">
      <w:r w:rsidRPr="00D80B52">
        <w:t xml:space="preserve">def </w:t>
      </w:r>
      <w:proofErr w:type="spellStart"/>
      <w:r w:rsidRPr="00D80B52">
        <w:t>swap_</w:t>
      </w:r>
      <w:proofErr w:type="gramStart"/>
      <w:r w:rsidRPr="00D80B52">
        <w:t>chr</w:t>
      </w:r>
      <w:proofErr w:type="spellEnd"/>
      <w:r w:rsidRPr="00D80B52">
        <w:t>(</w:t>
      </w:r>
      <w:proofErr w:type="gramEnd"/>
      <w:r w:rsidRPr="00D80B52">
        <w:t xml:space="preserve">a, </w:t>
      </w:r>
      <w:proofErr w:type="spellStart"/>
      <w:r w:rsidRPr="00D80B52">
        <w:t>i</w:t>
      </w:r>
      <w:proofErr w:type="spellEnd"/>
      <w:r w:rsidRPr="00D80B52">
        <w:t>, j):</w:t>
      </w:r>
    </w:p>
    <w:p w:rsidR="00D80B52" w:rsidRPr="00D80B52" w:rsidRDefault="00D80B52" w:rsidP="00D80B52">
      <w:r w:rsidRPr="00D80B52">
        <w:t xml:space="preserve">    if </w:t>
      </w:r>
      <w:proofErr w:type="spellStart"/>
      <w:r w:rsidRPr="00D80B52">
        <w:t>i</w:t>
      </w:r>
      <w:proofErr w:type="spellEnd"/>
      <w:r w:rsidRPr="00D80B52">
        <w:t xml:space="preserve"> &gt; j: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i</w:t>
      </w:r>
      <w:proofErr w:type="spellEnd"/>
      <w:r w:rsidRPr="00D80B52">
        <w:t xml:space="preserve">, j = j, </w:t>
      </w:r>
      <w:proofErr w:type="spellStart"/>
      <w:r w:rsidRPr="00D80B52">
        <w:t>i</w:t>
      </w:r>
      <w:proofErr w:type="spellEnd"/>
    </w:p>
    <w:p w:rsidR="00D80B52" w:rsidRPr="00D80B52" w:rsidRDefault="00D80B52" w:rsidP="00D80B52">
      <w:r w:rsidRPr="00D80B52">
        <w:rPr>
          <w:rFonts w:hint="eastAsia"/>
        </w:rPr>
        <w:t xml:space="preserve">    #</w:t>
      </w:r>
      <w:r w:rsidRPr="00D80B52">
        <w:rPr>
          <w:rFonts w:hint="eastAsia"/>
        </w:rPr>
        <w:t>得到</w:t>
      </w:r>
      <w:proofErr w:type="spellStart"/>
      <w:r w:rsidRPr="00D80B52">
        <w:rPr>
          <w:rFonts w:hint="eastAsia"/>
        </w:rPr>
        <w:t>ij</w:t>
      </w:r>
      <w:proofErr w:type="spellEnd"/>
      <w:r w:rsidRPr="00D80B52">
        <w:rPr>
          <w:rFonts w:hint="eastAsia"/>
        </w:rPr>
        <w:t>交换后的数组</w:t>
      </w:r>
    </w:p>
    <w:p w:rsidR="00D80B52" w:rsidRPr="00D80B52" w:rsidRDefault="00D80B52" w:rsidP="00D80B52">
      <w:r w:rsidRPr="00D80B52">
        <w:t xml:space="preserve">    b = a</w:t>
      </w:r>
      <w:proofErr w:type="gramStart"/>
      <w:r w:rsidRPr="00D80B52">
        <w:t>[:</w:t>
      </w:r>
      <w:proofErr w:type="spellStart"/>
      <w:r w:rsidRPr="00D80B52">
        <w:t>i</w:t>
      </w:r>
      <w:proofErr w:type="spellEnd"/>
      <w:proofErr w:type="gramEnd"/>
      <w:r w:rsidRPr="00D80B52">
        <w:t>] + a[j] + a[i+1:j] + a[</w:t>
      </w:r>
      <w:proofErr w:type="spellStart"/>
      <w:r w:rsidRPr="00D80B52">
        <w:t>i</w:t>
      </w:r>
      <w:proofErr w:type="spellEnd"/>
      <w:r w:rsidRPr="00D80B52">
        <w:t>] + a[j+1:]</w:t>
      </w:r>
    </w:p>
    <w:p w:rsidR="00D80B52" w:rsidRPr="00D80B52" w:rsidRDefault="00D80B52" w:rsidP="00D80B52">
      <w:r w:rsidRPr="00D80B52">
        <w:t xml:space="preserve">    return b</w:t>
      </w:r>
    </w:p>
    <w:p w:rsidR="00D80B52" w:rsidRPr="00D80B52" w:rsidRDefault="00D80B52" w:rsidP="00D80B52"/>
    <w:p w:rsidR="00D80B52" w:rsidRPr="00D80B52" w:rsidRDefault="00D80B52" w:rsidP="00D80B52">
      <w:r w:rsidRPr="00D80B52">
        <w:t xml:space="preserve">def </w:t>
      </w:r>
      <w:proofErr w:type="spellStart"/>
      <w:r w:rsidRPr="00D80B52">
        <w:t>solvePuzzle_</w:t>
      </w:r>
      <w:proofErr w:type="gramStart"/>
      <w:r w:rsidRPr="00D80B52">
        <w:t>depth</w:t>
      </w:r>
      <w:proofErr w:type="spellEnd"/>
      <w:r w:rsidRPr="00D80B52">
        <w:t>(</w:t>
      </w:r>
      <w:proofErr w:type="spellStart"/>
      <w:proofErr w:type="gramEnd"/>
      <w:r w:rsidRPr="00D80B52">
        <w:t>srcLayout</w:t>
      </w:r>
      <w:proofErr w:type="spellEnd"/>
      <w:r w:rsidRPr="00D80B52">
        <w:t xml:space="preserve">, </w:t>
      </w:r>
      <w:proofErr w:type="spellStart"/>
      <w:r w:rsidRPr="00D80B52">
        <w:t>destLayout</w:t>
      </w:r>
      <w:proofErr w:type="spellEnd"/>
      <w:r w:rsidRPr="00D80B52">
        <w:t>):</w:t>
      </w:r>
    </w:p>
    <w:p w:rsidR="00D80B52" w:rsidRPr="00D80B52" w:rsidRDefault="00D80B52" w:rsidP="00D80B52">
      <w:r w:rsidRPr="00D80B52">
        <w:rPr>
          <w:rFonts w:hint="eastAsia"/>
        </w:rPr>
        <w:t xml:space="preserve">    #</w:t>
      </w:r>
      <w:r w:rsidRPr="00D80B52">
        <w:rPr>
          <w:rFonts w:hint="eastAsia"/>
        </w:rPr>
        <w:t>先进行判断</w:t>
      </w:r>
      <w:proofErr w:type="spellStart"/>
      <w:r w:rsidRPr="00D80B52">
        <w:rPr>
          <w:rFonts w:hint="eastAsia"/>
        </w:rPr>
        <w:t>srcLayout</w:t>
      </w:r>
      <w:proofErr w:type="spellEnd"/>
      <w:r w:rsidRPr="00D80B52">
        <w:rPr>
          <w:rFonts w:hint="eastAsia"/>
        </w:rPr>
        <w:t>和</w:t>
      </w:r>
      <w:proofErr w:type="spellStart"/>
      <w:r w:rsidRPr="00D80B52">
        <w:rPr>
          <w:rFonts w:hint="eastAsia"/>
        </w:rPr>
        <w:t>destLayout</w:t>
      </w:r>
      <w:proofErr w:type="spellEnd"/>
      <w:proofErr w:type="gramStart"/>
      <w:r w:rsidRPr="00D80B52">
        <w:rPr>
          <w:rFonts w:hint="eastAsia"/>
        </w:rPr>
        <w:t>逆序值</w:t>
      </w:r>
      <w:proofErr w:type="gramEnd"/>
      <w:r w:rsidRPr="00D80B52">
        <w:rPr>
          <w:rFonts w:hint="eastAsia"/>
        </w:rPr>
        <w:t>是否同是奇数或偶数</w:t>
      </w:r>
    </w:p>
    <w:p w:rsidR="00D80B52" w:rsidRPr="00D80B52" w:rsidRDefault="00D80B52" w:rsidP="00D80B52">
      <w:r w:rsidRPr="00D80B52">
        <w:rPr>
          <w:rFonts w:hint="eastAsia"/>
        </w:rPr>
        <w:t xml:space="preserve">    #</w:t>
      </w:r>
      <w:r w:rsidRPr="00D80B52">
        <w:rPr>
          <w:rFonts w:hint="eastAsia"/>
        </w:rPr>
        <w:t>这是判断起始状态是否能够到达目标状态，</w:t>
      </w:r>
      <w:proofErr w:type="gramStart"/>
      <w:r w:rsidRPr="00D80B52">
        <w:rPr>
          <w:rFonts w:hint="eastAsia"/>
        </w:rPr>
        <w:t>同奇同</w:t>
      </w:r>
      <w:proofErr w:type="gramEnd"/>
      <w:r w:rsidRPr="00D80B52">
        <w:rPr>
          <w:rFonts w:hint="eastAsia"/>
        </w:rPr>
        <w:t>偶时才是可达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src</w:t>
      </w:r>
      <w:proofErr w:type="spellEnd"/>
      <w:r w:rsidRPr="00D80B52">
        <w:t>=</w:t>
      </w:r>
      <w:proofErr w:type="gramStart"/>
      <w:r w:rsidRPr="00D80B52">
        <w:t>0;dest</w:t>
      </w:r>
      <w:proofErr w:type="gramEnd"/>
      <w:r w:rsidRPr="00D80B52">
        <w:t>=0</w:t>
      </w:r>
    </w:p>
    <w:p w:rsidR="00D80B52" w:rsidRPr="00D80B52" w:rsidRDefault="00D80B52" w:rsidP="00D80B52">
      <w:r w:rsidRPr="00D80B52">
        <w:t xml:space="preserve">    for </w:t>
      </w:r>
      <w:proofErr w:type="spellStart"/>
      <w:r w:rsidRPr="00D80B52">
        <w:t>i</w:t>
      </w:r>
      <w:proofErr w:type="spellEnd"/>
      <w:r w:rsidRPr="00D80B52">
        <w:t xml:space="preserve"> in </w:t>
      </w:r>
      <w:proofErr w:type="gramStart"/>
      <w:r w:rsidRPr="00D80B52">
        <w:t>range(</w:t>
      </w:r>
      <w:proofErr w:type="gramEnd"/>
      <w:r w:rsidRPr="00D80B52">
        <w:t>1,9):</w:t>
      </w:r>
    </w:p>
    <w:p w:rsidR="00D80B52" w:rsidRPr="00D80B52" w:rsidRDefault="00D80B52" w:rsidP="00D80B52">
      <w:r w:rsidRPr="00D80B52">
        <w:lastRenderedPageBreak/>
        <w:t xml:space="preserve">        fist=0</w:t>
      </w:r>
    </w:p>
    <w:p w:rsidR="00D80B52" w:rsidRPr="00D80B52" w:rsidRDefault="00D80B52" w:rsidP="00D80B52">
      <w:r w:rsidRPr="00D80B52">
        <w:t xml:space="preserve">        for j in range(</w:t>
      </w:r>
      <w:proofErr w:type="gramStart"/>
      <w:r w:rsidRPr="00D80B52">
        <w:t>0,i</w:t>
      </w:r>
      <w:proofErr w:type="gramEnd"/>
      <w:r w:rsidRPr="00D80B52">
        <w:t>):</w:t>
      </w:r>
    </w:p>
    <w:p w:rsidR="00D80B52" w:rsidRPr="00D80B52" w:rsidRDefault="00D80B52" w:rsidP="00D80B52">
      <w:r w:rsidRPr="00D80B52">
        <w:rPr>
          <w:rFonts w:hint="eastAsia"/>
        </w:rPr>
        <w:t xml:space="preserve">          if </w:t>
      </w:r>
      <w:proofErr w:type="spellStart"/>
      <w:r w:rsidRPr="00D80B52">
        <w:rPr>
          <w:rFonts w:hint="eastAsia"/>
        </w:rPr>
        <w:t>srcLayout</w:t>
      </w:r>
      <w:proofErr w:type="spellEnd"/>
      <w:r w:rsidRPr="00D80B52">
        <w:rPr>
          <w:rFonts w:hint="eastAsia"/>
        </w:rPr>
        <w:t>[j]&gt;</w:t>
      </w:r>
      <w:proofErr w:type="spellStart"/>
      <w:r w:rsidRPr="00D80B52">
        <w:rPr>
          <w:rFonts w:hint="eastAsia"/>
        </w:rPr>
        <w:t>srcLayout</w:t>
      </w:r>
      <w:proofErr w:type="spellEnd"/>
      <w:r w:rsidRPr="00D80B52">
        <w:rPr>
          <w:rFonts w:hint="eastAsia"/>
        </w:rPr>
        <w:t>[</w:t>
      </w:r>
      <w:proofErr w:type="spellStart"/>
      <w:r w:rsidRPr="00D80B52">
        <w:rPr>
          <w:rFonts w:hint="eastAsia"/>
        </w:rPr>
        <w:t>i</w:t>
      </w:r>
      <w:proofErr w:type="spellEnd"/>
      <w:r w:rsidRPr="00D80B52">
        <w:rPr>
          <w:rFonts w:hint="eastAsia"/>
        </w:rPr>
        <w:t xml:space="preserve">] and </w:t>
      </w:r>
      <w:proofErr w:type="spellStart"/>
      <w:r w:rsidRPr="00D80B52">
        <w:rPr>
          <w:rFonts w:hint="eastAsia"/>
        </w:rPr>
        <w:t>srcLayout</w:t>
      </w:r>
      <w:proofErr w:type="spellEnd"/>
      <w:r w:rsidRPr="00D80B52">
        <w:rPr>
          <w:rFonts w:hint="eastAsia"/>
        </w:rPr>
        <w:t>[</w:t>
      </w:r>
      <w:proofErr w:type="spellStart"/>
      <w:r w:rsidRPr="00D80B52">
        <w:rPr>
          <w:rFonts w:hint="eastAsia"/>
        </w:rPr>
        <w:t>i</w:t>
      </w:r>
      <w:proofErr w:type="spellEnd"/>
      <w:proofErr w:type="gramStart"/>
      <w:r w:rsidRPr="00D80B52">
        <w:rPr>
          <w:rFonts w:hint="eastAsia"/>
        </w:rPr>
        <w:t>]!=</w:t>
      </w:r>
      <w:proofErr w:type="gramEnd"/>
      <w:r w:rsidRPr="00D80B52">
        <w:rPr>
          <w:rFonts w:hint="eastAsia"/>
        </w:rPr>
        <w:t>'0':#0</w:t>
      </w:r>
      <w:r w:rsidRPr="00D80B52">
        <w:rPr>
          <w:rFonts w:hint="eastAsia"/>
        </w:rPr>
        <w:t>是</w:t>
      </w:r>
      <w:r w:rsidRPr="00D80B52">
        <w:rPr>
          <w:rFonts w:hint="eastAsia"/>
        </w:rPr>
        <w:t>false,'0'</w:t>
      </w:r>
      <w:r w:rsidRPr="00D80B52">
        <w:rPr>
          <w:rFonts w:hint="eastAsia"/>
        </w:rPr>
        <w:t>才是数字</w:t>
      </w:r>
    </w:p>
    <w:p w:rsidR="00D80B52" w:rsidRPr="00D80B52" w:rsidRDefault="00D80B52" w:rsidP="00D80B52">
      <w:r w:rsidRPr="00D80B52">
        <w:t xml:space="preserve">              fist=fist+1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src</w:t>
      </w:r>
      <w:proofErr w:type="spellEnd"/>
      <w:r w:rsidRPr="00D80B52">
        <w:t>=</w:t>
      </w:r>
      <w:proofErr w:type="spellStart"/>
      <w:r w:rsidRPr="00D80B52">
        <w:t>src+fist</w:t>
      </w:r>
      <w:proofErr w:type="spellEnd"/>
    </w:p>
    <w:p w:rsidR="00D80B52" w:rsidRPr="00D80B52" w:rsidRDefault="00D80B52" w:rsidP="00D80B52"/>
    <w:p w:rsidR="00D80B52" w:rsidRPr="00D80B52" w:rsidRDefault="00D80B52" w:rsidP="00D80B52">
      <w:r w:rsidRPr="00D80B52">
        <w:t xml:space="preserve">    for </w:t>
      </w:r>
      <w:proofErr w:type="spellStart"/>
      <w:r w:rsidRPr="00D80B52">
        <w:t>i</w:t>
      </w:r>
      <w:proofErr w:type="spellEnd"/>
      <w:r w:rsidRPr="00D80B52">
        <w:t xml:space="preserve"> in </w:t>
      </w:r>
      <w:proofErr w:type="gramStart"/>
      <w:r w:rsidRPr="00D80B52">
        <w:t>range(</w:t>
      </w:r>
      <w:proofErr w:type="gramEnd"/>
      <w:r w:rsidRPr="00D80B52">
        <w:t>1,9):</w:t>
      </w:r>
    </w:p>
    <w:p w:rsidR="00D80B52" w:rsidRPr="00D80B52" w:rsidRDefault="00D80B52" w:rsidP="00D80B52">
      <w:r w:rsidRPr="00D80B52">
        <w:t xml:space="preserve">        fist=0</w:t>
      </w:r>
    </w:p>
    <w:p w:rsidR="00D80B52" w:rsidRPr="00D80B52" w:rsidRDefault="00D80B52" w:rsidP="00D80B52">
      <w:r w:rsidRPr="00D80B52">
        <w:t xml:space="preserve">        for j in range(</w:t>
      </w:r>
      <w:proofErr w:type="gramStart"/>
      <w:r w:rsidRPr="00D80B52">
        <w:t>0,i</w:t>
      </w:r>
      <w:proofErr w:type="gramEnd"/>
      <w:r w:rsidRPr="00D80B52">
        <w:t>):</w:t>
      </w:r>
    </w:p>
    <w:p w:rsidR="00D80B52" w:rsidRPr="00D80B52" w:rsidRDefault="00D80B52" w:rsidP="00D80B52">
      <w:r w:rsidRPr="00D80B52">
        <w:t xml:space="preserve">          if </w:t>
      </w:r>
      <w:proofErr w:type="spellStart"/>
      <w:r w:rsidRPr="00D80B52">
        <w:t>destLayout</w:t>
      </w:r>
      <w:proofErr w:type="spellEnd"/>
      <w:r w:rsidRPr="00D80B52">
        <w:t>[j]&gt;</w:t>
      </w:r>
      <w:proofErr w:type="spellStart"/>
      <w:r w:rsidRPr="00D80B52">
        <w:t>destLayout</w:t>
      </w:r>
      <w:proofErr w:type="spellEnd"/>
      <w:r w:rsidRPr="00D80B52">
        <w:t>[</w:t>
      </w:r>
      <w:proofErr w:type="spellStart"/>
      <w:r w:rsidRPr="00D80B52">
        <w:t>i</w:t>
      </w:r>
      <w:proofErr w:type="spellEnd"/>
      <w:r w:rsidRPr="00D80B52">
        <w:t xml:space="preserve">] and </w:t>
      </w:r>
      <w:proofErr w:type="spellStart"/>
      <w:r w:rsidRPr="00D80B52">
        <w:t>destLayout</w:t>
      </w:r>
      <w:proofErr w:type="spellEnd"/>
      <w:r w:rsidRPr="00D80B52">
        <w:t>[</w:t>
      </w:r>
      <w:proofErr w:type="spellStart"/>
      <w:r w:rsidRPr="00D80B52">
        <w:t>i</w:t>
      </w:r>
      <w:proofErr w:type="spellEnd"/>
      <w:proofErr w:type="gramStart"/>
      <w:r w:rsidRPr="00D80B52">
        <w:t>]!=</w:t>
      </w:r>
      <w:proofErr w:type="gramEnd"/>
      <w:r w:rsidRPr="00D80B52">
        <w:t>'0':</w:t>
      </w:r>
    </w:p>
    <w:p w:rsidR="00D80B52" w:rsidRPr="00D80B52" w:rsidRDefault="00D80B52" w:rsidP="00D80B52">
      <w:r w:rsidRPr="00D80B52">
        <w:t xml:space="preserve">              fist=fist+1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dest</w:t>
      </w:r>
      <w:proofErr w:type="spellEnd"/>
      <w:r w:rsidRPr="00D80B52">
        <w:t>=</w:t>
      </w:r>
      <w:proofErr w:type="spellStart"/>
      <w:r w:rsidRPr="00D80B52">
        <w:t>dest+fist</w:t>
      </w:r>
      <w:proofErr w:type="spellEnd"/>
    </w:p>
    <w:p w:rsidR="00D80B52" w:rsidRPr="00D80B52" w:rsidRDefault="00D80B52" w:rsidP="00D80B52">
      <w:r w:rsidRPr="00D80B52">
        <w:rPr>
          <w:rFonts w:hint="eastAsia"/>
        </w:rPr>
        <w:t xml:space="preserve">    if (src%2</w:t>
      </w:r>
      <w:proofErr w:type="gramStart"/>
      <w:r w:rsidRPr="00D80B52">
        <w:rPr>
          <w:rFonts w:hint="eastAsia"/>
        </w:rPr>
        <w:t>)!=</w:t>
      </w:r>
      <w:proofErr w:type="gramEnd"/>
      <w:r w:rsidRPr="00D80B52">
        <w:rPr>
          <w:rFonts w:hint="eastAsia"/>
        </w:rPr>
        <w:t>(dest%2):#</w:t>
      </w:r>
      <w:r w:rsidRPr="00D80B52">
        <w:rPr>
          <w:rFonts w:hint="eastAsia"/>
        </w:rPr>
        <w:t>一个奇数一个偶数，不可达</w:t>
      </w:r>
    </w:p>
    <w:p w:rsidR="00D80B52" w:rsidRPr="00D80B52" w:rsidRDefault="00D80B52" w:rsidP="00D80B52">
      <w:r w:rsidRPr="00D80B52">
        <w:t xml:space="preserve">        return -1, None</w:t>
      </w:r>
    </w:p>
    <w:p w:rsidR="00D80B52" w:rsidRPr="00D80B52" w:rsidRDefault="00D80B52" w:rsidP="00D80B52"/>
    <w:p w:rsidR="00D80B52" w:rsidRPr="00D80B52" w:rsidRDefault="00D80B52" w:rsidP="00D80B52">
      <w:r w:rsidRPr="00D80B52">
        <w:rPr>
          <w:rFonts w:hint="eastAsia"/>
        </w:rPr>
        <w:tab/>
        <w:t>#</w:t>
      </w:r>
      <w:r w:rsidRPr="00D80B52">
        <w:rPr>
          <w:rFonts w:hint="eastAsia"/>
        </w:rPr>
        <w:t>初始化字典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g_dict_layouts</w:t>
      </w:r>
      <w:proofErr w:type="spellEnd"/>
      <w:r w:rsidRPr="00D80B52">
        <w:t>[</w:t>
      </w:r>
      <w:proofErr w:type="spellStart"/>
      <w:r w:rsidRPr="00D80B52">
        <w:t>srcLayout</w:t>
      </w:r>
      <w:proofErr w:type="spellEnd"/>
      <w:r w:rsidRPr="00D80B52">
        <w:t>] = -1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stack_layouts</w:t>
      </w:r>
      <w:proofErr w:type="spellEnd"/>
      <w:r w:rsidRPr="00D80B52">
        <w:t xml:space="preserve"> = []</w:t>
      </w:r>
    </w:p>
    <w:p w:rsidR="00D80B52" w:rsidRPr="00D80B52" w:rsidRDefault="00D80B52" w:rsidP="00D80B52">
      <w:r w:rsidRPr="00D80B52">
        <w:rPr>
          <w:rFonts w:hint="eastAsia"/>
        </w:rPr>
        <w:t xml:space="preserve">    </w:t>
      </w:r>
      <w:proofErr w:type="spellStart"/>
      <w:r w:rsidRPr="00D80B52">
        <w:rPr>
          <w:rFonts w:hint="eastAsia"/>
        </w:rPr>
        <w:t>stack_layouts.append</w:t>
      </w:r>
      <w:proofErr w:type="spellEnd"/>
      <w:r w:rsidRPr="00D80B52">
        <w:rPr>
          <w:rFonts w:hint="eastAsia"/>
        </w:rPr>
        <w:t>(</w:t>
      </w:r>
      <w:proofErr w:type="spellStart"/>
      <w:r w:rsidRPr="00D80B52">
        <w:rPr>
          <w:rFonts w:hint="eastAsia"/>
        </w:rPr>
        <w:t>srcLayout</w:t>
      </w:r>
      <w:proofErr w:type="spellEnd"/>
      <w:r w:rsidRPr="00D80B52">
        <w:rPr>
          <w:rFonts w:hint="eastAsia"/>
        </w:rPr>
        <w:t>)#</w:t>
      </w:r>
      <w:r w:rsidRPr="00D80B52">
        <w:rPr>
          <w:rFonts w:hint="eastAsia"/>
        </w:rPr>
        <w:t>当前状态存入列表</w:t>
      </w:r>
    </w:p>
    <w:p w:rsidR="00D80B52" w:rsidRPr="00D80B52" w:rsidRDefault="00D80B52" w:rsidP="00D80B52"/>
    <w:p w:rsidR="00D80B52" w:rsidRPr="00D80B52" w:rsidRDefault="00D80B52" w:rsidP="00D80B52">
      <w:r w:rsidRPr="00D80B52">
        <w:t xml:space="preserve">    </w:t>
      </w:r>
      <w:proofErr w:type="spellStart"/>
      <w:r w:rsidRPr="00D80B52">
        <w:t>bFound</w:t>
      </w:r>
      <w:proofErr w:type="spellEnd"/>
      <w:r w:rsidRPr="00D80B52">
        <w:t xml:space="preserve"> = False</w:t>
      </w:r>
    </w:p>
    <w:p w:rsidR="00D80B52" w:rsidRPr="00D80B52" w:rsidRDefault="00D80B52" w:rsidP="00D80B52">
      <w:r w:rsidRPr="00D80B52">
        <w:t xml:space="preserve">    while </w:t>
      </w:r>
      <w:proofErr w:type="spellStart"/>
      <w:r w:rsidRPr="00D80B52">
        <w:t>len</w:t>
      </w:r>
      <w:proofErr w:type="spellEnd"/>
      <w:r w:rsidRPr="00D80B52">
        <w:t>(</w:t>
      </w:r>
      <w:proofErr w:type="spellStart"/>
      <w:r w:rsidRPr="00D80B52">
        <w:t>stack_layouts</w:t>
      </w:r>
      <w:proofErr w:type="spellEnd"/>
      <w:r w:rsidRPr="00D80B52">
        <w:t>) &gt; 0:</w:t>
      </w:r>
    </w:p>
    <w:p w:rsidR="00D80B52" w:rsidRPr="00D80B52" w:rsidRDefault="00D80B52" w:rsidP="00D80B52">
      <w:r w:rsidRPr="00D80B52">
        <w:rPr>
          <w:rFonts w:hint="eastAsia"/>
        </w:rPr>
        <w:t xml:space="preserve">        </w:t>
      </w:r>
      <w:proofErr w:type="spellStart"/>
      <w:r w:rsidRPr="00D80B52">
        <w:rPr>
          <w:rFonts w:hint="eastAsia"/>
        </w:rPr>
        <w:t>curLayout</w:t>
      </w:r>
      <w:proofErr w:type="spellEnd"/>
      <w:r w:rsidRPr="00D80B52">
        <w:rPr>
          <w:rFonts w:hint="eastAsia"/>
        </w:rPr>
        <w:t xml:space="preserve"> = </w:t>
      </w:r>
      <w:proofErr w:type="spellStart"/>
      <w:r w:rsidRPr="00D80B52">
        <w:rPr>
          <w:rFonts w:hint="eastAsia"/>
        </w:rPr>
        <w:t>stack_layouts.pop</w:t>
      </w:r>
      <w:proofErr w:type="spellEnd"/>
      <w:r w:rsidRPr="00D80B52">
        <w:rPr>
          <w:rFonts w:hint="eastAsia"/>
        </w:rPr>
        <w:t>(0)#</w:t>
      </w:r>
      <w:r w:rsidRPr="00D80B52">
        <w:rPr>
          <w:rFonts w:hint="eastAsia"/>
        </w:rPr>
        <w:t>出</w:t>
      </w:r>
      <w:proofErr w:type="gramStart"/>
      <w:r w:rsidRPr="00D80B52">
        <w:rPr>
          <w:rFonts w:hint="eastAsia"/>
        </w:rPr>
        <w:t>栈</w:t>
      </w:r>
      <w:proofErr w:type="gramEnd"/>
    </w:p>
    <w:p w:rsidR="00D80B52" w:rsidRPr="00D80B52" w:rsidRDefault="00D80B52" w:rsidP="00D80B52">
      <w:r w:rsidRPr="00D80B52">
        <w:rPr>
          <w:rFonts w:hint="eastAsia"/>
        </w:rPr>
        <w:t xml:space="preserve">        if </w:t>
      </w:r>
      <w:proofErr w:type="spellStart"/>
      <w:r w:rsidRPr="00D80B52">
        <w:rPr>
          <w:rFonts w:hint="eastAsia"/>
        </w:rPr>
        <w:t>curLayout</w:t>
      </w:r>
      <w:proofErr w:type="spellEnd"/>
      <w:r w:rsidRPr="00D80B52">
        <w:rPr>
          <w:rFonts w:hint="eastAsia"/>
        </w:rPr>
        <w:t xml:space="preserve"> == </w:t>
      </w:r>
      <w:proofErr w:type="spellStart"/>
      <w:r w:rsidRPr="00D80B52">
        <w:rPr>
          <w:rFonts w:hint="eastAsia"/>
        </w:rPr>
        <w:t>destLayout</w:t>
      </w:r>
      <w:proofErr w:type="spellEnd"/>
      <w:r w:rsidRPr="00D80B52">
        <w:rPr>
          <w:rFonts w:hint="eastAsia"/>
        </w:rPr>
        <w:t>:#</w:t>
      </w:r>
      <w:r w:rsidRPr="00D80B52">
        <w:rPr>
          <w:rFonts w:hint="eastAsia"/>
        </w:rPr>
        <w:t>判断当前状态是否为目标状态</w:t>
      </w:r>
    </w:p>
    <w:p w:rsidR="00D80B52" w:rsidRPr="00D80B52" w:rsidRDefault="00D80B52" w:rsidP="00D80B52">
      <w:r w:rsidRPr="00D80B52">
        <w:t xml:space="preserve">            break</w:t>
      </w:r>
    </w:p>
    <w:p w:rsidR="00D80B52" w:rsidRPr="00D80B52" w:rsidRDefault="00D80B52" w:rsidP="00D80B52"/>
    <w:p w:rsidR="00D80B52" w:rsidRPr="00D80B52" w:rsidRDefault="00D80B52" w:rsidP="00D80B52">
      <w:r w:rsidRPr="00D80B52">
        <w:rPr>
          <w:rFonts w:hint="eastAsia"/>
        </w:rPr>
        <w:t xml:space="preserve">        # </w:t>
      </w:r>
      <w:r w:rsidRPr="00D80B52">
        <w:rPr>
          <w:rFonts w:hint="eastAsia"/>
        </w:rPr>
        <w:t>寻找</w:t>
      </w:r>
      <w:r w:rsidRPr="00D80B52">
        <w:rPr>
          <w:rFonts w:hint="eastAsia"/>
        </w:rPr>
        <w:t xml:space="preserve">0 </w:t>
      </w:r>
      <w:r w:rsidRPr="00D80B52">
        <w:rPr>
          <w:rFonts w:hint="eastAsia"/>
        </w:rPr>
        <w:t>的位置。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ind_slide</w:t>
      </w:r>
      <w:proofErr w:type="spellEnd"/>
      <w:r w:rsidRPr="00D80B52">
        <w:t xml:space="preserve"> = </w:t>
      </w:r>
      <w:proofErr w:type="spellStart"/>
      <w:r w:rsidRPr="00D80B52">
        <w:t>curLayout.index</w:t>
      </w:r>
      <w:proofErr w:type="spellEnd"/>
      <w:r w:rsidRPr="00D80B52">
        <w:t>("0")</w:t>
      </w:r>
    </w:p>
    <w:p w:rsidR="00D80B52" w:rsidRPr="00D80B52" w:rsidRDefault="00D80B52" w:rsidP="00D80B52">
      <w:r w:rsidRPr="00D80B52">
        <w:rPr>
          <w:rFonts w:hint="eastAsia"/>
        </w:rPr>
        <w:t xml:space="preserve">        </w:t>
      </w:r>
      <w:proofErr w:type="spellStart"/>
      <w:r w:rsidRPr="00D80B52">
        <w:rPr>
          <w:rFonts w:hint="eastAsia"/>
        </w:rPr>
        <w:t>lst_shifts</w:t>
      </w:r>
      <w:proofErr w:type="spellEnd"/>
      <w:r w:rsidRPr="00D80B52">
        <w:rPr>
          <w:rFonts w:hint="eastAsia"/>
        </w:rPr>
        <w:t xml:space="preserve"> = </w:t>
      </w:r>
      <w:proofErr w:type="spellStart"/>
      <w:r w:rsidRPr="00D80B52">
        <w:rPr>
          <w:rFonts w:hint="eastAsia"/>
        </w:rPr>
        <w:t>g_dict_shifts</w:t>
      </w:r>
      <w:proofErr w:type="spellEnd"/>
      <w:r w:rsidRPr="00D80B52">
        <w:rPr>
          <w:rFonts w:hint="eastAsia"/>
        </w:rPr>
        <w:t>[</w:t>
      </w:r>
      <w:proofErr w:type="spellStart"/>
      <w:r w:rsidRPr="00D80B52">
        <w:rPr>
          <w:rFonts w:hint="eastAsia"/>
        </w:rPr>
        <w:t>ind_slide</w:t>
      </w:r>
      <w:proofErr w:type="spellEnd"/>
      <w:r w:rsidRPr="00D80B52">
        <w:rPr>
          <w:rFonts w:hint="eastAsia"/>
        </w:rPr>
        <w:t>]#</w:t>
      </w:r>
      <w:r w:rsidRPr="00D80B52">
        <w:rPr>
          <w:rFonts w:hint="eastAsia"/>
        </w:rPr>
        <w:t>当前可进行交换的位置集合</w:t>
      </w:r>
    </w:p>
    <w:p w:rsidR="00D80B52" w:rsidRPr="00D80B52" w:rsidRDefault="00D80B52" w:rsidP="00D80B52">
      <w:r w:rsidRPr="00D80B52">
        <w:t xml:space="preserve">        for </w:t>
      </w:r>
      <w:proofErr w:type="spellStart"/>
      <w:r w:rsidRPr="00D80B52">
        <w:t>nShift</w:t>
      </w:r>
      <w:proofErr w:type="spellEnd"/>
      <w:r w:rsidRPr="00D80B52">
        <w:t xml:space="preserve"> in </w:t>
      </w:r>
      <w:proofErr w:type="spellStart"/>
      <w:r w:rsidRPr="00D80B52">
        <w:t>lst_shifts</w:t>
      </w:r>
      <w:proofErr w:type="spellEnd"/>
      <w:r w:rsidRPr="00D80B52">
        <w:t>:</w:t>
      </w:r>
    </w:p>
    <w:p w:rsidR="00D80B52" w:rsidRPr="00D80B52" w:rsidRDefault="00D80B52" w:rsidP="00D80B52">
      <w:r w:rsidRPr="00D80B52">
        <w:t xml:space="preserve">            </w:t>
      </w:r>
      <w:proofErr w:type="spellStart"/>
      <w:r w:rsidRPr="00D80B52">
        <w:t>newLayout</w:t>
      </w:r>
      <w:proofErr w:type="spellEnd"/>
      <w:r w:rsidRPr="00D80B52">
        <w:t xml:space="preserve"> = </w:t>
      </w:r>
      <w:proofErr w:type="spellStart"/>
      <w:r w:rsidRPr="00D80B52">
        <w:t>swap_</w:t>
      </w:r>
      <w:proofErr w:type="gramStart"/>
      <w:r w:rsidRPr="00D80B52">
        <w:t>chr</w:t>
      </w:r>
      <w:proofErr w:type="spellEnd"/>
      <w:r w:rsidRPr="00D80B52">
        <w:t>(</w:t>
      </w:r>
      <w:proofErr w:type="spellStart"/>
      <w:proofErr w:type="gramEnd"/>
      <w:r w:rsidRPr="00D80B52">
        <w:t>curLayout</w:t>
      </w:r>
      <w:proofErr w:type="spellEnd"/>
      <w:r w:rsidRPr="00D80B52">
        <w:t xml:space="preserve">, </w:t>
      </w:r>
      <w:proofErr w:type="spellStart"/>
      <w:r w:rsidRPr="00D80B52">
        <w:t>nShift</w:t>
      </w:r>
      <w:proofErr w:type="spellEnd"/>
      <w:r w:rsidRPr="00D80B52">
        <w:t xml:space="preserve">, </w:t>
      </w:r>
      <w:proofErr w:type="spellStart"/>
      <w:r w:rsidRPr="00D80B52">
        <w:t>ind_slide</w:t>
      </w:r>
      <w:proofErr w:type="spellEnd"/>
      <w:r w:rsidRPr="00D80B52">
        <w:t>)</w:t>
      </w:r>
    </w:p>
    <w:p w:rsidR="00D80B52" w:rsidRPr="00D80B52" w:rsidRDefault="00D80B52" w:rsidP="00D80B52"/>
    <w:p w:rsidR="00D80B52" w:rsidRPr="00D80B52" w:rsidRDefault="00D80B52" w:rsidP="00D80B52">
      <w:r w:rsidRPr="00D80B52">
        <w:rPr>
          <w:rFonts w:hint="eastAsia"/>
        </w:rPr>
        <w:t xml:space="preserve">            if </w:t>
      </w:r>
      <w:proofErr w:type="spellStart"/>
      <w:r w:rsidRPr="00D80B52">
        <w:rPr>
          <w:rFonts w:hint="eastAsia"/>
        </w:rPr>
        <w:t>g_dict_layouts.get</w:t>
      </w:r>
      <w:proofErr w:type="spellEnd"/>
      <w:r w:rsidRPr="00D80B52">
        <w:rPr>
          <w:rFonts w:hint="eastAsia"/>
        </w:rPr>
        <w:t>(</w:t>
      </w:r>
      <w:proofErr w:type="spellStart"/>
      <w:r w:rsidRPr="00D80B52">
        <w:rPr>
          <w:rFonts w:hint="eastAsia"/>
        </w:rPr>
        <w:t>newLayout</w:t>
      </w:r>
      <w:proofErr w:type="spellEnd"/>
      <w:r w:rsidRPr="00D80B52">
        <w:rPr>
          <w:rFonts w:hint="eastAsia"/>
        </w:rPr>
        <w:t>) == None:#</w:t>
      </w:r>
      <w:r w:rsidRPr="00D80B52">
        <w:rPr>
          <w:rFonts w:hint="eastAsia"/>
        </w:rPr>
        <w:t>判断交换后的状态是否已经查询过</w:t>
      </w:r>
    </w:p>
    <w:p w:rsidR="00D80B52" w:rsidRPr="00D80B52" w:rsidRDefault="00D80B52" w:rsidP="00D80B52">
      <w:r w:rsidRPr="00D80B52">
        <w:t xml:space="preserve">                </w:t>
      </w:r>
      <w:proofErr w:type="spellStart"/>
      <w:r w:rsidRPr="00D80B52">
        <w:t>g_dict_layouts</w:t>
      </w:r>
      <w:proofErr w:type="spellEnd"/>
      <w:r w:rsidRPr="00D80B52">
        <w:t>[</w:t>
      </w:r>
      <w:proofErr w:type="spellStart"/>
      <w:r w:rsidRPr="00D80B52">
        <w:t>newLayout</w:t>
      </w:r>
      <w:proofErr w:type="spellEnd"/>
      <w:r w:rsidRPr="00D80B52">
        <w:t xml:space="preserve">] = </w:t>
      </w:r>
      <w:proofErr w:type="spellStart"/>
      <w:r w:rsidRPr="00D80B52">
        <w:t>curLayout</w:t>
      </w:r>
      <w:proofErr w:type="spellEnd"/>
    </w:p>
    <w:p w:rsidR="00D80B52" w:rsidRPr="00D80B52" w:rsidRDefault="00D80B52" w:rsidP="00D80B52">
      <w:r w:rsidRPr="00D80B52">
        <w:rPr>
          <w:rFonts w:hint="eastAsia"/>
        </w:rPr>
        <w:t xml:space="preserve">                </w:t>
      </w:r>
      <w:proofErr w:type="spellStart"/>
      <w:r w:rsidRPr="00D80B52">
        <w:rPr>
          <w:rFonts w:hint="eastAsia"/>
        </w:rPr>
        <w:t>stack_layouts.append</w:t>
      </w:r>
      <w:proofErr w:type="spellEnd"/>
      <w:r w:rsidRPr="00D80B52">
        <w:rPr>
          <w:rFonts w:hint="eastAsia"/>
        </w:rPr>
        <w:t>(</w:t>
      </w:r>
      <w:proofErr w:type="spellStart"/>
      <w:r w:rsidRPr="00D80B52">
        <w:rPr>
          <w:rFonts w:hint="eastAsia"/>
        </w:rPr>
        <w:t>newLayout</w:t>
      </w:r>
      <w:proofErr w:type="spellEnd"/>
      <w:r w:rsidRPr="00D80B52">
        <w:rPr>
          <w:rFonts w:hint="eastAsia"/>
        </w:rPr>
        <w:t>)#</w:t>
      </w:r>
      <w:r w:rsidRPr="00D80B52">
        <w:rPr>
          <w:rFonts w:hint="eastAsia"/>
        </w:rPr>
        <w:t>存入集合</w:t>
      </w:r>
    </w:p>
    <w:p w:rsidR="00D80B52" w:rsidRPr="00D80B52" w:rsidRDefault="00D80B52" w:rsidP="00D80B52"/>
    <w:p w:rsidR="00D80B52" w:rsidRPr="00D80B52" w:rsidRDefault="00D80B52" w:rsidP="00D80B52">
      <w:r w:rsidRPr="00D80B52">
        <w:t xml:space="preserve">    </w:t>
      </w:r>
      <w:proofErr w:type="spellStart"/>
      <w:r w:rsidRPr="00D80B52">
        <w:t>lst_steps</w:t>
      </w:r>
      <w:proofErr w:type="spellEnd"/>
      <w:r w:rsidRPr="00D80B52">
        <w:t xml:space="preserve"> = []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lst_</w:t>
      </w:r>
      <w:proofErr w:type="gramStart"/>
      <w:r w:rsidRPr="00D80B52">
        <w:t>steps.append</w:t>
      </w:r>
      <w:proofErr w:type="spellEnd"/>
      <w:proofErr w:type="gramEnd"/>
      <w:r w:rsidRPr="00D80B52">
        <w:t>(</w:t>
      </w:r>
      <w:proofErr w:type="spellStart"/>
      <w:r w:rsidRPr="00D80B52">
        <w:t>curLayout</w:t>
      </w:r>
      <w:proofErr w:type="spellEnd"/>
      <w:r w:rsidRPr="00D80B52">
        <w:t>)</w:t>
      </w:r>
    </w:p>
    <w:p w:rsidR="00D80B52" w:rsidRPr="00D80B52" w:rsidRDefault="00D80B52" w:rsidP="00D80B52">
      <w:r w:rsidRPr="00D80B52">
        <w:rPr>
          <w:rFonts w:hint="eastAsia"/>
        </w:rPr>
        <w:t xml:space="preserve">    while </w:t>
      </w:r>
      <w:proofErr w:type="spellStart"/>
      <w:r w:rsidRPr="00D80B52">
        <w:rPr>
          <w:rFonts w:hint="eastAsia"/>
        </w:rPr>
        <w:t>g_dict_layouts</w:t>
      </w:r>
      <w:proofErr w:type="spellEnd"/>
      <w:r w:rsidRPr="00D80B52">
        <w:rPr>
          <w:rFonts w:hint="eastAsia"/>
        </w:rPr>
        <w:t>[</w:t>
      </w:r>
      <w:proofErr w:type="spellStart"/>
      <w:r w:rsidRPr="00D80B52">
        <w:rPr>
          <w:rFonts w:hint="eastAsia"/>
        </w:rPr>
        <w:t>curLayout</w:t>
      </w:r>
      <w:proofErr w:type="spellEnd"/>
      <w:proofErr w:type="gramStart"/>
      <w:r w:rsidRPr="00D80B52">
        <w:rPr>
          <w:rFonts w:hint="eastAsia"/>
        </w:rPr>
        <w:t>] !</w:t>
      </w:r>
      <w:proofErr w:type="gramEnd"/>
      <w:r w:rsidRPr="00D80B52">
        <w:rPr>
          <w:rFonts w:hint="eastAsia"/>
        </w:rPr>
        <w:t>= -1:#</w:t>
      </w:r>
      <w:r w:rsidRPr="00D80B52">
        <w:rPr>
          <w:rFonts w:hint="eastAsia"/>
        </w:rPr>
        <w:t>存入路径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curLayout</w:t>
      </w:r>
      <w:proofErr w:type="spellEnd"/>
      <w:r w:rsidRPr="00D80B52">
        <w:t xml:space="preserve"> = </w:t>
      </w:r>
      <w:proofErr w:type="spellStart"/>
      <w:r w:rsidRPr="00D80B52">
        <w:t>g_dict_layouts</w:t>
      </w:r>
      <w:proofErr w:type="spellEnd"/>
      <w:r w:rsidRPr="00D80B52">
        <w:t>[</w:t>
      </w:r>
      <w:proofErr w:type="spellStart"/>
      <w:r w:rsidRPr="00D80B52">
        <w:t>curLayout</w:t>
      </w:r>
      <w:proofErr w:type="spellEnd"/>
      <w:r w:rsidRPr="00D80B52">
        <w:t>]</w:t>
      </w:r>
    </w:p>
    <w:p w:rsidR="00D80B52" w:rsidRPr="00D80B52" w:rsidRDefault="00D80B52" w:rsidP="00D80B52">
      <w:r w:rsidRPr="00D80B52">
        <w:t xml:space="preserve">        </w:t>
      </w:r>
      <w:proofErr w:type="spellStart"/>
      <w:r w:rsidRPr="00D80B52">
        <w:t>lst_</w:t>
      </w:r>
      <w:proofErr w:type="gramStart"/>
      <w:r w:rsidRPr="00D80B52">
        <w:t>steps.append</w:t>
      </w:r>
      <w:proofErr w:type="spellEnd"/>
      <w:proofErr w:type="gramEnd"/>
      <w:r w:rsidRPr="00D80B52">
        <w:t>(</w:t>
      </w:r>
      <w:proofErr w:type="spellStart"/>
      <w:r w:rsidRPr="00D80B52">
        <w:t>curLayout</w:t>
      </w:r>
      <w:proofErr w:type="spellEnd"/>
      <w:r w:rsidRPr="00D80B52">
        <w:t>)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lst_</w:t>
      </w:r>
      <w:proofErr w:type="gramStart"/>
      <w:r w:rsidRPr="00D80B52">
        <w:t>steps.reverse</w:t>
      </w:r>
      <w:proofErr w:type="spellEnd"/>
      <w:proofErr w:type="gramEnd"/>
      <w:r w:rsidRPr="00D80B52">
        <w:t>()</w:t>
      </w:r>
    </w:p>
    <w:p w:rsidR="00D80B52" w:rsidRPr="00D80B52" w:rsidRDefault="00D80B52" w:rsidP="00D80B52">
      <w:r w:rsidRPr="00D80B52">
        <w:t xml:space="preserve">    return 0, </w:t>
      </w:r>
      <w:proofErr w:type="spellStart"/>
      <w:r w:rsidRPr="00D80B52">
        <w:t>lst_steps</w:t>
      </w:r>
      <w:proofErr w:type="spellEnd"/>
    </w:p>
    <w:p w:rsidR="00D80B52" w:rsidRPr="00D80B52" w:rsidRDefault="00D80B52" w:rsidP="00D80B52"/>
    <w:p w:rsidR="00D80B52" w:rsidRPr="00D80B52" w:rsidRDefault="00D80B52" w:rsidP="00D80B52"/>
    <w:p w:rsidR="00D80B52" w:rsidRPr="00D80B52" w:rsidRDefault="00D80B52" w:rsidP="00D80B52">
      <w:r w:rsidRPr="00D80B52">
        <w:t>if __name__ == "__main__":</w:t>
      </w:r>
    </w:p>
    <w:p w:rsidR="00D80B52" w:rsidRPr="00D80B52" w:rsidRDefault="00D80B52" w:rsidP="00D80B52">
      <w:r w:rsidRPr="00D80B52">
        <w:rPr>
          <w:rFonts w:hint="eastAsia"/>
        </w:rPr>
        <w:tab/>
        <w:t>#</w:t>
      </w:r>
      <w:r w:rsidRPr="00D80B52">
        <w:rPr>
          <w:rFonts w:hint="eastAsia"/>
        </w:rPr>
        <w:t>测试数据输入格式</w:t>
      </w:r>
    </w:p>
    <w:p w:rsidR="00D80B52" w:rsidRPr="00D80B52" w:rsidRDefault="00D80B52" w:rsidP="00D80B52">
      <w:r w:rsidRPr="00D80B52">
        <w:t xml:space="preserve">    </w:t>
      </w:r>
      <w:proofErr w:type="spellStart"/>
      <w:proofErr w:type="gramStart"/>
      <w:r w:rsidRPr="00D80B52">
        <w:t>srcLayout</w:t>
      </w:r>
      <w:proofErr w:type="spellEnd"/>
      <w:r w:rsidRPr="00D80B52">
        <w:t xml:space="preserve">  =</w:t>
      </w:r>
      <w:proofErr w:type="gramEnd"/>
      <w:r w:rsidRPr="00D80B52">
        <w:t xml:space="preserve"> "283104765"</w:t>
      </w:r>
    </w:p>
    <w:p w:rsidR="00D80B52" w:rsidRPr="00D80B52" w:rsidRDefault="00D80B52" w:rsidP="00D80B52">
      <w:r w:rsidRPr="00D80B52">
        <w:t xml:space="preserve">    </w:t>
      </w:r>
      <w:proofErr w:type="spellStart"/>
      <w:r w:rsidRPr="00D80B52">
        <w:t>destLayout</w:t>
      </w:r>
      <w:proofErr w:type="spellEnd"/>
      <w:r w:rsidRPr="00D80B52">
        <w:t xml:space="preserve"> = "123804765"</w:t>
      </w:r>
    </w:p>
    <w:p w:rsidR="00D80B52" w:rsidRPr="00D80B52" w:rsidRDefault="00D80B52" w:rsidP="00D80B52"/>
    <w:p w:rsidR="00D80B52" w:rsidRPr="00D80B52" w:rsidRDefault="00D80B52" w:rsidP="00D80B52">
      <w:r w:rsidRPr="00D80B52">
        <w:t xml:space="preserve">    </w:t>
      </w:r>
      <w:proofErr w:type="spellStart"/>
      <w:r w:rsidRPr="00D80B52">
        <w:t>retCode</w:t>
      </w:r>
      <w:proofErr w:type="spellEnd"/>
      <w:r w:rsidRPr="00D80B52">
        <w:t xml:space="preserve">, </w:t>
      </w:r>
      <w:proofErr w:type="spellStart"/>
      <w:r w:rsidRPr="00D80B52">
        <w:t>lst_steps</w:t>
      </w:r>
      <w:proofErr w:type="spellEnd"/>
      <w:r w:rsidRPr="00D80B52">
        <w:t xml:space="preserve"> = </w:t>
      </w:r>
      <w:proofErr w:type="spellStart"/>
      <w:r w:rsidRPr="00D80B52">
        <w:t>solvePuzzle_</w:t>
      </w:r>
      <w:proofErr w:type="gramStart"/>
      <w:r w:rsidRPr="00D80B52">
        <w:t>depth</w:t>
      </w:r>
      <w:proofErr w:type="spellEnd"/>
      <w:r w:rsidRPr="00D80B52">
        <w:t>(</w:t>
      </w:r>
      <w:proofErr w:type="spellStart"/>
      <w:proofErr w:type="gramEnd"/>
      <w:r w:rsidRPr="00D80B52">
        <w:t>srcLayout</w:t>
      </w:r>
      <w:proofErr w:type="spellEnd"/>
      <w:r w:rsidRPr="00D80B52">
        <w:t xml:space="preserve">, </w:t>
      </w:r>
      <w:proofErr w:type="spellStart"/>
      <w:r w:rsidRPr="00D80B52">
        <w:t>destLayout</w:t>
      </w:r>
      <w:proofErr w:type="spellEnd"/>
      <w:r w:rsidRPr="00D80B52">
        <w:t>)</w:t>
      </w:r>
    </w:p>
    <w:p w:rsidR="00D80B52" w:rsidRPr="00D80B52" w:rsidRDefault="00D80B52" w:rsidP="00D80B52">
      <w:r w:rsidRPr="00D80B52">
        <w:t xml:space="preserve">    if </w:t>
      </w:r>
      <w:proofErr w:type="spellStart"/>
      <w:proofErr w:type="gramStart"/>
      <w:r w:rsidRPr="00D80B52">
        <w:t>retCode</w:t>
      </w:r>
      <w:proofErr w:type="spellEnd"/>
      <w:r w:rsidRPr="00D80B52">
        <w:t xml:space="preserve"> !</w:t>
      </w:r>
      <w:proofErr w:type="gramEnd"/>
      <w:r w:rsidRPr="00D80B52">
        <w:t>= 0:</w:t>
      </w:r>
    </w:p>
    <w:p w:rsidR="00D80B52" w:rsidRPr="00D80B52" w:rsidRDefault="00D80B52" w:rsidP="00D80B52">
      <w:r w:rsidRPr="00D80B52">
        <w:rPr>
          <w:rFonts w:hint="eastAsia"/>
        </w:rPr>
        <w:t xml:space="preserve">        print("</w:t>
      </w:r>
      <w:r w:rsidRPr="00D80B52">
        <w:rPr>
          <w:rFonts w:hint="eastAsia"/>
        </w:rPr>
        <w:t>目标布局不可达</w:t>
      </w:r>
      <w:r w:rsidRPr="00D80B52">
        <w:rPr>
          <w:rFonts w:hint="eastAsia"/>
        </w:rPr>
        <w:t>")</w:t>
      </w:r>
    </w:p>
    <w:p w:rsidR="00D80B52" w:rsidRPr="00D80B52" w:rsidRDefault="00D80B52" w:rsidP="00D80B52">
      <w:r w:rsidRPr="00D80B52">
        <w:t xml:space="preserve">    else:</w:t>
      </w:r>
    </w:p>
    <w:p w:rsidR="00D80B52" w:rsidRPr="00D80B52" w:rsidRDefault="00D80B52" w:rsidP="00D80B52">
      <w:r w:rsidRPr="00D80B52">
        <w:t xml:space="preserve">        for </w:t>
      </w:r>
      <w:proofErr w:type="spellStart"/>
      <w:r w:rsidRPr="00D80B52">
        <w:t>nIndex</w:t>
      </w:r>
      <w:proofErr w:type="spellEnd"/>
      <w:r w:rsidRPr="00D80B52">
        <w:t xml:space="preserve"> in range(</w:t>
      </w:r>
      <w:proofErr w:type="spellStart"/>
      <w:r w:rsidRPr="00D80B52">
        <w:t>len</w:t>
      </w:r>
      <w:proofErr w:type="spellEnd"/>
      <w:r w:rsidRPr="00D80B52">
        <w:t>(</w:t>
      </w:r>
      <w:proofErr w:type="spellStart"/>
      <w:r w:rsidRPr="00D80B52">
        <w:t>lst_steps</w:t>
      </w:r>
      <w:proofErr w:type="spellEnd"/>
      <w:r w:rsidRPr="00D80B52">
        <w:t>)):</w:t>
      </w:r>
    </w:p>
    <w:p w:rsidR="00D80B52" w:rsidRPr="00D80B52" w:rsidRDefault="00D80B52" w:rsidP="00D80B52">
      <w:r w:rsidRPr="00D80B52">
        <w:t xml:space="preserve">            </w:t>
      </w:r>
      <w:proofErr w:type="gramStart"/>
      <w:r w:rsidRPr="00D80B52">
        <w:t>print(</w:t>
      </w:r>
      <w:proofErr w:type="gramEnd"/>
      <w:r w:rsidRPr="00D80B52">
        <w:t>"step #" + str(</w:t>
      </w:r>
      <w:proofErr w:type="spellStart"/>
      <w:r w:rsidRPr="00D80B52">
        <w:t>nIndex</w:t>
      </w:r>
      <w:proofErr w:type="spellEnd"/>
      <w:r w:rsidRPr="00D80B52">
        <w:t xml:space="preserve"> + 1))</w:t>
      </w:r>
    </w:p>
    <w:p w:rsidR="00D80B52" w:rsidRPr="00D80B52" w:rsidRDefault="00D80B52" w:rsidP="00D80B52">
      <w:r w:rsidRPr="00D80B52">
        <w:t xml:space="preserve">            print(</w:t>
      </w:r>
      <w:proofErr w:type="spellStart"/>
      <w:r w:rsidRPr="00D80B52">
        <w:t>lst_steps</w:t>
      </w:r>
      <w:proofErr w:type="spellEnd"/>
      <w:r w:rsidRPr="00D80B52">
        <w:t>[</w:t>
      </w:r>
      <w:proofErr w:type="spellStart"/>
      <w:r w:rsidRPr="00D80B52">
        <w:t>nIndex</w:t>
      </w:r>
      <w:proofErr w:type="spellEnd"/>
      <w:proofErr w:type="gramStart"/>
      <w:r w:rsidRPr="00D80B52">
        <w:t>][</w:t>
      </w:r>
      <w:proofErr w:type="gramEnd"/>
      <w:r w:rsidRPr="00D80B52">
        <w:t>:3])</w:t>
      </w:r>
    </w:p>
    <w:p w:rsidR="00D80B52" w:rsidRPr="00D80B52" w:rsidRDefault="00D80B52" w:rsidP="00D80B52">
      <w:r w:rsidRPr="00D80B52">
        <w:t xml:space="preserve">            print(</w:t>
      </w:r>
      <w:proofErr w:type="spellStart"/>
      <w:r w:rsidRPr="00D80B52">
        <w:t>lst_steps</w:t>
      </w:r>
      <w:proofErr w:type="spellEnd"/>
      <w:r w:rsidRPr="00D80B52">
        <w:t>[</w:t>
      </w:r>
      <w:proofErr w:type="spellStart"/>
      <w:r w:rsidRPr="00D80B52">
        <w:t>nIndex</w:t>
      </w:r>
      <w:proofErr w:type="spellEnd"/>
      <w:proofErr w:type="gramStart"/>
      <w:r w:rsidRPr="00D80B52">
        <w:t>][</w:t>
      </w:r>
      <w:proofErr w:type="gramEnd"/>
      <w:r w:rsidRPr="00D80B52">
        <w:t>3:6])</w:t>
      </w:r>
    </w:p>
    <w:p w:rsidR="00D80B52" w:rsidRPr="00D80B52" w:rsidRDefault="00D80B52" w:rsidP="00D80B52">
      <w:r w:rsidRPr="00D80B52">
        <w:t xml:space="preserve">            print(</w:t>
      </w:r>
      <w:proofErr w:type="spellStart"/>
      <w:r w:rsidRPr="00D80B52">
        <w:t>lst_steps</w:t>
      </w:r>
      <w:proofErr w:type="spellEnd"/>
      <w:r w:rsidRPr="00D80B52">
        <w:t>[</w:t>
      </w:r>
      <w:proofErr w:type="spellStart"/>
      <w:r w:rsidRPr="00D80B52">
        <w:t>nIndex</w:t>
      </w:r>
      <w:proofErr w:type="spellEnd"/>
      <w:proofErr w:type="gramStart"/>
      <w:r w:rsidRPr="00D80B52">
        <w:t>][</w:t>
      </w:r>
      <w:proofErr w:type="gramEnd"/>
      <w:r w:rsidRPr="00D80B52">
        <w:t>6:])</w:t>
      </w:r>
    </w:p>
    <w:p w:rsidR="00E3048D" w:rsidRPr="00BB1303" w:rsidRDefault="00E3048D" w:rsidP="00E3048D">
      <w:pPr>
        <w:pStyle w:val="a8"/>
        <w:snapToGrid w:val="0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深度优先算法</w:t>
      </w:r>
      <w:r>
        <w:rPr>
          <w:rFonts w:ascii="Times New Roman" w:hAnsi="Times New Roman" w:cs="Times New Roman"/>
          <w:b/>
        </w:rPr>
        <w:t>D</w:t>
      </w:r>
      <w:r>
        <w:rPr>
          <w:rFonts w:ascii="Times New Roman" w:hAnsi="Times New Roman" w:cs="Times New Roman" w:hint="eastAsia"/>
          <w:b/>
        </w:rPr>
        <w:t>epth</w:t>
      </w:r>
      <w:r>
        <w:rPr>
          <w:rFonts w:ascii="Times New Roman" w:hAnsi="Times New Roman" w:cs="Times New Roman"/>
          <w:b/>
        </w:rPr>
        <w:t>_first.py</w:t>
      </w:r>
    </w:p>
    <w:p w:rsidR="00C935CF" w:rsidRDefault="00C935CF" w:rsidP="00C935CF">
      <w:proofErr w:type="spellStart"/>
      <w:r>
        <w:t>g_dict_layouts</w:t>
      </w:r>
      <w:proofErr w:type="spellEnd"/>
      <w:r>
        <w:t xml:space="preserve"> = {}</w:t>
      </w:r>
    </w:p>
    <w:p w:rsidR="00C935CF" w:rsidRDefault="00C935CF" w:rsidP="00C935CF">
      <w:r>
        <w:rPr>
          <w:rFonts w:hint="eastAsia"/>
        </w:rPr>
        <w:t>#</w:t>
      </w:r>
      <w:r>
        <w:rPr>
          <w:rFonts w:hint="eastAsia"/>
        </w:rPr>
        <w:t>每个位置可交换的位置集合</w:t>
      </w:r>
    </w:p>
    <w:p w:rsidR="00C935CF" w:rsidRDefault="00C935CF" w:rsidP="00C935CF">
      <w:proofErr w:type="spellStart"/>
      <w:r>
        <w:t>g_dict_shifts</w:t>
      </w:r>
      <w:proofErr w:type="spellEnd"/>
      <w:r>
        <w:t xml:space="preserve"> = {</w:t>
      </w:r>
      <w:proofErr w:type="gramStart"/>
      <w:r>
        <w:t>0:[</w:t>
      </w:r>
      <w:proofErr w:type="gramEnd"/>
      <w:r>
        <w:t>1, 3], 1:[0, 2, 4], 2:[1, 5],</w:t>
      </w:r>
    </w:p>
    <w:p w:rsidR="00C935CF" w:rsidRDefault="00C935CF" w:rsidP="00C935CF">
      <w:r>
        <w:t xml:space="preserve">                 </w:t>
      </w:r>
      <w:proofErr w:type="gramStart"/>
      <w:r>
        <w:t>3:[</w:t>
      </w:r>
      <w:proofErr w:type="gramEnd"/>
      <w:r>
        <w:t>0,4,6], 4:[1,3,5,7], 5:[2,4,8],</w:t>
      </w:r>
    </w:p>
    <w:p w:rsidR="00C935CF" w:rsidRDefault="00C935CF" w:rsidP="00C935CF">
      <w:r>
        <w:t xml:space="preserve">                 </w:t>
      </w:r>
      <w:proofErr w:type="gramStart"/>
      <w:r>
        <w:t>6:[</w:t>
      </w:r>
      <w:proofErr w:type="gramEnd"/>
      <w:r>
        <w:t>3,7],  7:[4,6,8], 8:[5,7]}</w:t>
      </w:r>
    </w:p>
    <w:p w:rsidR="00C935CF" w:rsidRDefault="00C935CF" w:rsidP="00C935CF"/>
    <w:p w:rsidR="00C935CF" w:rsidRDefault="00C935CF" w:rsidP="00C935CF">
      <w:r>
        <w:t xml:space="preserve">def </w:t>
      </w:r>
      <w:proofErr w:type="spellStart"/>
      <w:r>
        <w:t>swap_</w:t>
      </w:r>
      <w:proofErr w:type="gramStart"/>
      <w:r>
        <w:t>chr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>, j):</w:t>
      </w:r>
    </w:p>
    <w:p w:rsidR="00C935CF" w:rsidRDefault="00C935CF" w:rsidP="00C935CF">
      <w:r>
        <w:t xml:space="preserve">    if </w:t>
      </w:r>
      <w:proofErr w:type="spellStart"/>
      <w:r>
        <w:t>i</w:t>
      </w:r>
      <w:proofErr w:type="spellEnd"/>
      <w:r>
        <w:t xml:space="preserve"> &gt; j:</w:t>
      </w:r>
    </w:p>
    <w:p w:rsidR="00C935CF" w:rsidRDefault="00C935CF" w:rsidP="00C935CF">
      <w:r>
        <w:t xml:space="preserve">        </w:t>
      </w:r>
      <w:proofErr w:type="spellStart"/>
      <w:r>
        <w:t>i</w:t>
      </w:r>
      <w:proofErr w:type="spellEnd"/>
      <w:r>
        <w:t xml:space="preserve">, j = j, </w:t>
      </w:r>
      <w:proofErr w:type="spellStart"/>
      <w:r>
        <w:t>i</w:t>
      </w:r>
      <w:proofErr w:type="spellEnd"/>
    </w:p>
    <w:p w:rsidR="00C935CF" w:rsidRDefault="00C935CF" w:rsidP="00C935CF">
      <w:r>
        <w:rPr>
          <w:rFonts w:hint="eastAsia"/>
        </w:rPr>
        <w:t xml:space="preserve">    #</w:t>
      </w:r>
      <w:r>
        <w:rPr>
          <w:rFonts w:hint="eastAsia"/>
        </w:rPr>
        <w:t>得到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交换后的数组</w:t>
      </w:r>
    </w:p>
    <w:p w:rsidR="00C935CF" w:rsidRDefault="00C935CF" w:rsidP="00C935CF">
      <w:r>
        <w:t xml:space="preserve">    b = a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 + a[j] + a[i+1:j] + a[</w:t>
      </w:r>
      <w:proofErr w:type="spellStart"/>
      <w:r>
        <w:t>i</w:t>
      </w:r>
      <w:proofErr w:type="spellEnd"/>
      <w:r>
        <w:t>] + a[j+1:]</w:t>
      </w:r>
    </w:p>
    <w:p w:rsidR="00C935CF" w:rsidRDefault="00C935CF" w:rsidP="00C935CF">
      <w:r>
        <w:t xml:space="preserve">    return b</w:t>
      </w:r>
    </w:p>
    <w:p w:rsidR="00C935CF" w:rsidRDefault="00C935CF" w:rsidP="00C935CF"/>
    <w:p w:rsidR="00C935CF" w:rsidRDefault="00C935CF" w:rsidP="00C935CF">
      <w:r>
        <w:t xml:space="preserve">def </w:t>
      </w:r>
      <w:proofErr w:type="spellStart"/>
      <w:r>
        <w:t>solvePuzzle_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srcLayout</w:t>
      </w:r>
      <w:proofErr w:type="spellEnd"/>
      <w:r>
        <w:t xml:space="preserve">, </w:t>
      </w:r>
      <w:proofErr w:type="spellStart"/>
      <w:r>
        <w:t>destLayout</w:t>
      </w:r>
      <w:proofErr w:type="spellEnd"/>
      <w:r>
        <w:t>):</w:t>
      </w:r>
    </w:p>
    <w:p w:rsidR="00C935CF" w:rsidRDefault="00C935CF" w:rsidP="00C935CF">
      <w:r>
        <w:rPr>
          <w:rFonts w:hint="eastAsia"/>
        </w:rPr>
        <w:t xml:space="preserve">    #</w:t>
      </w:r>
      <w:r>
        <w:rPr>
          <w:rFonts w:hint="eastAsia"/>
        </w:rPr>
        <w:t>先进行判断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destLayout</w:t>
      </w:r>
      <w:proofErr w:type="spellEnd"/>
      <w:proofErr w:type="gramStart"/>
      <w:r>
        <w:rPr>
          <w:rFonts w:hint="eastAsia"/>
        </w:rPr>
        <w:t>逆序值</w:t>
      </w:r>
      <w:proofErr w:type="gramEnd"/>
      <w:r>
        <w:rPr>
          <w:rFonts w:hint="eastAsia"/>
        </w:rPr>
        <w:t>是否同是奇数或偶数</w:t>
      </w:r>
    </w:p>
    <w:p w:rsidR="00C935CF" w:rsidRDefault="00C935CF" w:rsidP="00C935CF">
      <w:r>
        <w:rPr>
          <w:rFonts w:hint="eastAsia"/>
        </w:rPr>
        <w:t xml:space="preserve">    #</w:t>
      </w:r>
      <w:r>
        <w:rPr>
          <w:rFonts w:hint="eastAsia"/>
        </w:rPr>
        <w:t>这是判断起始状态是否能够到达目标状态，</w:t>
      </w:r>
      <w:proofErr w:type="gramStart"/>
      <w:r>
        <w:rPr>
          <w:rFonts w:hint="eastAsia"/>
        </w:rPr>
        <w:t>同奇同</w:t>
      </w:r>
      <w:proofErr w:type="gramEnd"/>
      <w:r>
        <w:rPr>
          <w:rFonts w:hint="eastAsia"/>
        </w:rPr>
        <w:t>偶时才是可达</w:t>
      </w:r>
    </w:p>
    <w:p w:rsidR="00C935CF" w:rsidRDefault="00C935CF" w:rsidP="00C935CF">
      <w:r>
        <w:t xml:space="preserve">    </w:t>
      </w:r>
      <w:proofErr w:type="spellStart"/>
      <w:r>
        <w:t>src</w:t>
      </w:r>
      <w:proofErr w:type="spellEnd"/>
      <w:r>
        <w:t>=</w:t>
      </w:r>
      <w:proofErr w:type="gramStart"/>
      <w:r>
        <w:t>0;dest</w:t>
      </w:r>
      <w:proofErr w:type="gramEnd"/>
      <w:r>
        <w:t>=0</w:t>
      </w:r>
    </w:p>
    <w:p w:rsidR="00C935CF" w:rsidRDefault="00C935CF" w:rsidP="00C935C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1,9):</w:t>
      </w:r>
    </w:p>
    <w:p w:rsidR="00C935CF" w:rsidRDefault="00C935CF" w:rsidP="00C935CF">
      <w:r>
        <w:t xml:space="preserve">        fist=0</w:t>
      </w:r>
    </w:p>
    <w:p w:rsidR="00C935CF" w:rsidRDefault="00C935CF" w:rsidP="00C935CF">
      <w:r>
        <w:t xml:space="preserve">        for j in range(</w:t>
      </w:r>
      <w:proofErr w:type="gramStart"/>
      <w:r>
        <w:t>0,i</w:t>
      </w:r>
      <w:proofErr w:type="gramEnd"/>
      <w:r>
        <w:t>):</w:t>
      </w:r>
    </w:p>
    <w:p w:rsidR="00C935CF" w:rsidRDefault="00C935CF" w:rsidP="00C935CF"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>[j]&gt;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and 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]!=</w:t>
      </w:r>
      <w:proofErr w:type="gramEnd"/>
      <w:r>
        <w:rPr>
          <w:rFonts w:hint="eastAsia"/>
        </w:rPr>
        <w:t>'0':#0</w:t>
      </w:r>
      <w:r>
        <w:rPr>
          <w:rFonts w:hint="eastAsia"/>
        </w:rPr>
        <w:t>是</w:t>
      </w:r>
      <w:r>
        <w:rPr>
          <w:rFonts w:hint="eastAsia"/>
        </w:rPr>
        <w:t>false,'0'</w:t>
      </w:r>
      <w:r>
        <w:rPr>
          <w:rFonts w:hint="eastAsia"/>
        </w:rPr>
        <w:t>才是数字</w:t>
      </w:r>
    </w:p>
    <w:p w:rsidR="00C935CF" w:rsidRDefault="00C935CF" w:rsidP="00C935CF">
      <w:r>
        <w:t xml:space="preserve">              fist=fist+1</w:t>
      </w:r>
    </w:p>
    <w:p w:rsidR="00C935CF" w:rsidRDefault="00C935CF" w:rsidP="00C935CF">
      <w:r>
        <w:t xml:space="preserve">        </w:t>
      </w:r>
      <w:proofErr w:type="spellStart"/>
      <w:r>
        <w:t>src</w:t>
      </w:r>
      <w:proofErr w:type="spellEnd"/>
      <w:r>
        <w:t>=</w:t>
      </w:r>
      <w:proofErr w:type="spellStart"/>
      <w:r>
        <w:t>src+fist</w:t>
      </w:r>
      <w:proofErr w:type="spellEnd"/>
    </w:p>
    <w:p w:rsidR="00C935CF" w:rsidRDefault="00C935CF" w:rsidP="00C935CF"/>
    <w:p w:rsidR="00C935CF" w:rsidRDefault="00C935CF" w:rsidP="00C935C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1,9):</w:t>
      </w:r>
    </w:p>
    <w:p w:rsidR="00C935CF" w:rsidRDefault="00C935CF" w:rsidP="00C935CF">
      <w:r>
        <w:t xml:space="preserve">        fist=0</w:t>
      </w:r>
    </w:p>
    <w:p w:rsidR="00C935CF" w:rsidRDefault="00C935CF" w:rsidP="00C935CF">
      <w:r>
        <w:t xml:space="preserve">        for j in range(</w:t>
      </w:r>
      <w:proofErr w:type="gramStart"/>
      <w:r>
        <w:t>0,i</w:t>
      </w:r>
      <w:proofErr w:type="gramEnd"/>
      <w:r>
        <w:t>):</w:t>
      </w:r>
    </w:p>
    <w:p w:rsidR="00C935CF" w:rsidRDefault="00C935CF" w:rsidP="00C935CF">
      <w:r>
        <w:lastRenderedPageBreak/>
        <w:t xml:space="preserve">          if </w:t>
      </w:r>
      <w:proofErr w:type="spellStart"/>
      <w:r>
        <w:t>destLayout</w:t>
      </w:r>
      <w:proofErr w:type="spellEnd"/>
      <w:r>
        <w:t>[j]&gt;</w:t>
      </w:r>
      <w:proofErr w:type="spellStart"/>
      <w:r>
        <w:t>destLayout</w:t>
      </w:r>
      <w:proofErr w:type="spellEnd"/>
      <w:r>
        <w:t>[</w:t>
      </w:r>
      <w:proofErr w:type="spellStart"/>
      <w:r>
        <w:t>i</w:t>
      </w:r>
      <w:proofErr w:type="spellEnd"/>
      <w:r>
        <w:t xml:space="preserve">] and </w:t>
      </w:r>
      <w:proofErr w:type="spellStart"/>
      <w:r>
        <w:t>destLayout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'0':</w:t>
      </w:r>
    </w:p>
    <w:p w:rsidR="00C935CF" w:rsidRDefault="00C935CF" w:rsidP="00C935CF">
      <w:r>
        <w:t xml:space="preserve">              fist=fist+1</w:t>
      </w:r>
    </w:p>
    <w:p w:rsidR="00C935CF" w:rsidRDefault="00C935CF" w:rsidP="00C935CF">
      <w:r>
        <w:t xml:space="preserve">        </w:t>
      </w:r>
      <w:proofErr w:type="spellStart"/>
      <w:r>
        <w:t>dest</w:t>
      </w:r>
      <w:proofErr w:type="spellEnd"/>
      <w:r>
        <w:t>=</w:t>
      </w:r>
      <w:proofErr w:type="spellStart"/>
      <w:r>
        <w:t>dest+fist</w:t>
      </w:r>
      <w:proofErr w:type="spellEnd"/>
    </w:p>
    <w:p w:rsidR="00C935CF" w:rsidRDefault="00C935CF" w:rsidP="00C935CF">
      <w:r>
        <w:rPr>
          <w:rFonts w:hint="eastAsia"/>
        </w:rPr>
        <w:t xml:space="preserve">    if (src%2</w:t>
      </w:r>
      <w:proofErr w:type="gramStart"/>
      <w:r>
        <w:rPr>
          <w:rFonts w:hint="eastAsia"/>
        </w:rPr>
        <w:t>)!=</w:t>
      </w:r>
      <w:proofErr w:type="gramEnd"/>
      <w:r>
        <w:rPr>
          <w:rFonts w:hint="eastAsia"/>
        </w:rPr>
        <w:t>(dest%2):#</w:t>
      </w:r>
      <w:r>
        <w:rPr>
          <w:rFonts w:hint="eastAsia"/>
        </w:rPr>
        <w:t>一个奇数一个偶数，不可达</w:t>
      </w:r>
    </w:p>
    <w:p w:rsidR="00C935CF" w:rsidRDefault="00C935CF" w:rsidP="00C935CF">
      <w:r>
        <w:t xml:space="preserve">        return -1, None</w:t>
      </w:r>
    </w:p>
    <w:p w:rsidR="00C935CF" w:rsidRDefault="00C935CF" w:rsidP="00C935CF"/>
    <w:p w:rsidR="00C935CF" w:rsidRDefault="00C935CF" w:rsidP="00C935CF">
      <w:r>
        <w:rPr>
          <w:rFonts w:hint="eastAsia"/>
        </w:rPr>
        <w:tab/>
        <w:t>#</w:t>
      </w:r>
      <w:r>
        <w:rPr>
          <w:rFonts w:hint="eastAsia"/>
        </w:rPr>
        <w:t>初始化字典</w:t>
      </w:r>
    </w:p>
    <w:p w:rsidR="00C935CF" w:rsidRDefault="00C935CF" w:rsidP="00C935CF">
      <w:r>
        <w:t xml:space="preserve">    </w:t>
      </w:r>
      <w:proofErr w:type="spellStart"/>
      <w:r>
        <w:t>g_dict_layouts</w:t>
      </w:r>
      <w:proofErr w:type="spellEnd"/>
      <w:r>
        <w:t>[</w:t>
      </w:r>
      <w:proofErr w:type="spellStart"/>
      <w:r>
        <w:t>srcLayout</w:t>
      </w:r>
      <w:proofErr w:type="spellEnd"/>
      <w:r>
        <w:t>] = -1</w:t>
      </w:r>
    </w:p>
    <w:p w:rsidR="00C935CF" w:rsidRDefault="00C935CF" w:rsidP="00C935CF">
      <w:r>
        <w:t xml:space="preserve">    </w:t>
      </w:r>
      <w:proofErr w:type="spellStart"/>
      <w:r>
        <w:t>stack_layouts</w:t>
      </w:r>
      <w:proofErr w:type="spellEnd"/>
      <w:r>
        <w:t xml:space="preserve"> = []</w:t>
      </w:r>
    </w:p>
    <w:p w:rsidR="00C935CF" w:rsidRDefault="00C935CF" w:rsidP="00C935C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stack_layouts.append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>)#</w:t>
      </w:r>
      <w:r>
        <w:rPr>
          <w:rFonts w:hint="eastAsia"/>
        </w:rPr>
        <w:t>当前状态存入列表</w:t>
      </w:r>
    </w:p>
    <w:p w:rsidR="00C935CF" w:rsidRDefault="00C935CF" w:rsidP="00C935CF"/>
    <w:p w:rsidR="00C935CF" w:rsidRDefault="00C935CF" w:rsidP="00C935CF">
      <w:r>
        <w:t xml:space="preserve">    </w:t>
      </w:r>
      <w:proofErr w:type="spellStart"/>
      <w:r>
        <w:t>bFound</w:t>
      </w:r>
      <w:proofErr w:type="spellEnd"/>
      <w:r>
        <w:t xml:space="preserve"> = False</w:t>
      </w:r>
    </w:p>
    <w:p w:rsidR="00C935CF" w:rsidRDefault="00C935CF" w:rsidP="00C935CF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stack_layouts</w:t>
      </w:r>
      <w:proofErr w:type="spellEnd"/>
      <w:r>
        <w:t>) &gt; 0:</w:t>
      </w:r>
    </w:p>
    <w:p w:rsidR="00C935CF" w:rsidRDefault="00C935CF" w:rsidP="00C935C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stack_layouts.pop</w:t>
      </w:r>
      <w:proofErr w:type="spellEnd"/>
      <w:r>
        <w:rPr>
          <w:rFonts w:hint="eastAsia"/>
        </w:rPr>
        <w:t>()#</w:t>
      </w:r>
      <w:r>
        <w:rPr>
          <w:rFonts w:hint="eastAsia"/>
        </w:rPr>
        <w:t>出</w:t>
      </w:r>
      <w:proofErr w:type="gramStart"/>
      <w:r>
        <w:rPr>
          <w:rFonts w:hint="eastAsia"/>
        </w:rPr>
        <w:t>栈</w:t>
      </w:r>
      <w:proofErr w:type="gramEnd"/>
    </w:p>
    <w:p w:rsidR="00C935CF" w:rsidRDefault="00C935CF" w:rsidP="00C935CF"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curLayout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destLayout</w:t>
      </w:r>
      <w:proofErr w:type="spellEnd"/>
      <w:r>
        <w:rPr>
          <w:rFonts w:hint="eastAsia"/>
        </w:rPr>
        <w:t>:#</w:t>
      </w:r>
      <w:r>
        <w:rPr>
          <w:rFonts w:hint="eastAsia"/>
        </w:rPr>
        <w:t>判断当前状态是否为目标状态</w:t>
      </w:r>
    </w:p>
    <w:p w:rsidR="00C935CF" w:rsidRDefault="00C935CF" w:rsidP="00C935CF">
      <w:r>
        <w:t xml:space="preserve">            break</w:t>
      </w:r>
    </w:p>
    <w:p w:rsidR="00C935CF" w:rsidRDefault="00C935CF" w:rsidP="00C935CF"/>
    <w:p w:rsidR="00C935CF" w:rsidRDefault="00C935CF" w:rsidP="00C935CF">
      <w:r>
        <w:rPr>
          <w:rFonts w:hint="eastAsia"/>
        </w:rPr>
        <w:t xml:space="preserve">        # </w:t>
      </w:r>
      <w:r>
        <w:rPr>
          <w:rFonts w:hint="eastAsia"/>
        </w:rPr>
        <w:t>寻找</w:t>
      </w:r>
      <w:r>
        <w:rPr>
          <w:rFonts w:hint="eastAsia"/>
        </w:rPr>
        <w:t xml:space="preserve">0 </w:t>
      </w:r>
      <w:r>
        <w:rPr>
          <w:rFonts w:hint="eastAsia"/>
        </w:rPr>
        <w:t>的位置。</w:t>
      </w:r>
    </w:p>
    <w:p w:rsidR="00C935CF" w:rsidRDefault="00C935CF" w:rsidP="00C935CF">
      <w:r>
        <w:t xml:space="preserve">        </w:t>
      </w:r>
      <w:proofErr w:type="spellStart"/>
      <w:r>
        <w:t>ind_slide</w:t>
      </w:r>
      <w:proofErr w:type="spellEnd"/>
      <w:r>
        <w:t xml:space="preserve"> = </w:t>
      </w:r>
      <w:proofErr w:type="spellStart"/>
      <w:r>
        <w:t>curLayout.index</w:t>
      </w:r>
      <w:proofErr w:type="spellEnd"/>
      <w:r>
        <w:t>("0")</w:t>
      </w:r>
    </w:p>
    <w:p w:rsidR="00C935CF" w:rsidRDefault="00C935CF" w:rsidP="00C935CF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lst_shifts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g_dict_shifts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ind_slide</w:t>
      </w:r>
      <w:proofErr w:type="spellEnd"/>
      <w:r>
        <w:rPr>
          <w:rFonts w:hint="eastAsia"/>
        </w:rPr>
        <w:t>]#</w:t>
      </w:r>
      <w:r>
        <w:rPr>
          <w:rFonts w:hint="eastAsia"/>
        </w:rPr>
        <w:t>当前可进行交换的位置集合</w:t>
      </w:r>
    </w:p>
    <w:p w:rsidR="00C935CF" w:rsidRDefault="00C935CF" w:rsidP="00C935CF">
      <w:r>
        <w:t xml:space="preserve">        for </w:t>
      </w:r>
      <w:proofErr w:type="spellStart"/>
      <w:r>
        <w:t>nShift</w:t>
      </w:r>
      <w:proofErr w:type="spellEnd"/>
      <w:r>
        <w:t xml:space="preserve"> in </w:t>
      </w:r>
      <w:proofErr w:type="spellStart"/>
      <w:r>
        <w:t>lst_shifts</w:t>
      </w:r>
      <w:proofErr w:type="spellEnd"/>
      <w:r>
        <w:t>:</w:t>
      </w:r>
    </w:p>
    <w:p w:rsidR="00C935CF" w:rsidRDefault="00C935CF" w:rsidP="00C935CF">
      <w:r>
        <w:t xml:space="preserve">            </w:t>
      </w:r>
      <w:proofErr w:type="spellStart"/>
      <w:r>
        <w:t>newLayout</w:t>
      </w:r>
      <w:proofErr w:type="spellEnd"/>
      <w:r>
        <w:t xml:space="preserve"> = </w:t>
      </w:r>
      <w:proofErr w:type="spellStart"/>
      <w:r>
        <w:t>swap_</w:t>
      </w:r>
      <w:proofErr w:type="gramStart"/>
      <w:r>
        <w:t>chr</w:t>
      </w:r>
      <w:proofErr w:type="spellEnd"/>
      <w:r>
        <w:t>(</w:t>
      </w:r>
      <w:proofErr w:type="spellStart"/>
      <w:proofErr w:type="gramEnd"/>
      <w:r>
        <w:t>curLayout</w:t>
      </w:r>
      <w:proofErr w:type="spellEnd"/>
      <w:r>
        <w:t xml:space="preserve">, </w:t>
      </w:r>
      <w:proofErr w:type="spellStart"/>
      <w:r>
        <w:t>nShift</w:t>
      </w:r>
      <w:proofErr w:type="spellEnd"/>
      <w:r>
        <w:t xml:space="preserve">, </w:t>
      </w:r>
      <w:proofErr w:type="spellStart"/>
      <w:r>
        <w:t>ind_slide</w:t>
      </w:r>
      <w:proofErr w:type="spellEnd"/>
      <w:r>
        <w:t>)</w:t>
      </w:r>
    </w:p>
    <w:p w:rsidR="00C935CF" w:rsidRDefault="00C935CF" w:rsidP="00C935CF"/>
    <w:p w:rsidR="00C935CF" w:rsidRDefault="00C935CF" w:rsidP="00C935CF"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g_dict_layouts.get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newLayout</w:t>
      </w:r>
      <w:proofErr w:type="spellEnd"/>
      <w:r>
        <w:rPr>
          <w:rFonts w:hint="eastAsia"/>
        </w:rPr>
        <w:t>) == None:#</w:t>
      </w:r>
      <w:r>
        <w:rPr>
          <w:rFonts w:hint="eastAsia"/>
        </w:rPr>
        <w:t>判断交换后的状态是否已经查询过</w:t>
      </w:r>
    </w:p>
    <w:p w:rsidR="00C935CF" w:rsidRDefault="00C935CF" w:rsidP="00C935CF">
      <w:r>
        <w:t xml:space="preserve">                </w:t>
      </w:r>
      <w:proofErr w:type="spellStart"/>
      <w:r>
        <w:t>g_dict_layouts</w:t>
      </w:r>
      <w:proofErr w:type="spellEnd"/>
      <w:r>
        <w:t>[</w:t>
      </w:r>
      <w:proofErr w:type="spellStart"/>
      <w:r>
        <w:t>newLayout</w:t>
      </w:r>
      <w:proofErr w:type="spellEnd"/>
      <w:r>
        <w:t xml:space="preserve">] = </w:t>
      </w:r>
      <w:proofErr w:type="spellStart"/>
      <w:r>
        <w:t>curLayout</w:t>
      </w:r>
      <w:proofErr w:type="spellEnd"/>
    </w:p>
    <w:p w:rsidR="00C935CF" w:rsidRDefault="00C935CF" w:rsidP="00C935CF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stack_layouts.append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newLayout</w:t>
      </w:r>
      <w:proofErr w:type="spellEnd"/>
      <w:r>
        <w:rPr>
          <w:rFonts w:hint="eastAsia"/>
        </w:rPr>
        <w:t>)#</w:t>
      </w:r>
      <w:r>
        <w:rPr>
          <w:rFonts w:hint="eastAsia"/>
        </w:rPr>
        <w:t>存入集合</w:t>
      </w:r>
    </w:p>
    <w:p w:rsidR="00C935CF" w:rsidRDefault="00C935CF" w:rsidP="00C935CF"/>
    <w:p w:rsidR="00C935CF" w:rsidRDefault="00C935CF" w:rsidP="00C935CF">
      <w:r>
        <w:t xml:space="preserve">    </w:t>
      </w:r>
      <w:proofErr w:type="spellStart"/>
      <w:r>
        <w:t>lst_steps</w:t>
      </w:r>
      <w:proofErr w:type="spellEnd"/>
      <w:r>
        <w:t xml:space="preserve"> = []</w:t>
      </w:r>
    </w:p>
    <w:p w:rsidR="00C935CF" w:rsidRDefault="00C935CF" w:rsidP="00C935CF">
      <w:r>
        <w:t xml:space="preserve">    </w:t>
      </w:r>
      <w:proofErr w:type="spellStart"/>
      <w:r>
        <w:t>lst_</w:t>
      </w:r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curLayout</w:t>
      </w:r>
      <w:proofErr w:type="spellEnd"/>
      <w:r>
        <w:t>)</w:t>
      </w:r>
    </w:p>
    <w:p w:rsidR="00C935CF" w:rsidRDefault="00C935CF" w:rsidP="00C935CF">
      <w:r>
        <w:rPr>
          <w:rFonts w:hint="eastAsia"/>
        </w:rPr>
        <w:t xml:space="preserve">    while </w:t>
      </w:r>
      <w:proofErr w:type="spellStart"/>
      <w:r>
        <w:rPr>
          <w:rFonts w:hint="eastAsia"/>
        </w:rPr>
        <w:t>g_dict_layouts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curLayout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-1:#</w:t>
      </w:r>
      <w:r>
        <w:rPr>
          <w:rFonts w:hint="eastAsia"/>
        </w:rPr>
        <w:t>存入路径</w:t>
      </w:r>
    </w:p>
    <w:p w:rsidR="00C935CF" w:rsidRDefault="00C935CF" w:rsidP="00C935CF">
      <w:r>
        <w:t xml:space="preserve">        </w:t>
      </w:r>
      <w:proofErr w:type="spellStart"/>
      <w:r>
        <w:t>curLayout</w:t>
      </w:r>
      <w:proofErr w:type="spellEnd"/>
      <w:r>
        <w:t xml:space="preserve"> = </w:t>
      </w:r>
      <w:proofErr w:type="spellStart"/>
      <w:r>
        <w:t>g_dict_layouts</w:t>
      </w:r>
      <w:proofErr w:type="spellEnd"/>
      <w:r>
        <w:t>[</w:t>
      </w:r>
      <w:proofErr w:type="spellStart"/>
      <w:r>
        <w:t>curLayout</w:t>
      </w:r>
      <w:proofErr w:type="spellEnd"/>
      <w:r>
        <w:t>]</w:t>
      </w:r>
    </w:p>
    <w:p w:rsidR="00C935CF" w:rsidRDefault="00C935CF" w:rsidP="00C935CF">
      <w:r>
        <w:t xml:space="preserve">        </w:t>
      </w:r>
      <w:proofErr w:type="spellStart"/>
      <w:r>
        <w:t>lst_</w:t>
      </w:r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curLayout</w:t>
      </w:r>
      <w:proofErr w:type="spellEnd"/>
      <w:r>
        <w:t>)</w:t>
      </w:r>
    </w:p>
    <w:p w:rsidR="00C935CF" w:rsidRDefault="00C935CF" w:rsidP="00C935CF">
      <w:r>
        <w:t xml:space="preserve">    </w:t>
      </w:r>
      <w:proofErr w:type="spellStart"/>
      <w:r>
        <w:t>lst_</w:t>
      </w:r>
      <w:proofErr w:type="gramStart"/>
      <w:r>
        <w:t>steps.reverse</w:t>
      </w:r>
      <w:proofErr w:type="spellEnd"/>
      <w:proofErr w:type="gramEnd"/>
      <w:r>
        <w:t>()</w:t>
      </w:r>
    </w:p>
    <w:p w:rsidR="00C935CF" w:rsidRDefault="00C935CF" w:rsidP="00C935CF">
      <w:r>
        <w:t xml:space="preserve">    return 0, </w:t>
      </w:r>
      <w:proofErr w:type="spellStart"/>
      <w:r>
        <w:t>lst_steps</w:t>
      </w:r>
      <w:proofErr w:type="spellEnd"/>
    </w:p>
    <w:p w:rsidR="00C935CF" w:rsidRDefault="00C935CF" w:rsidP="00C935CF"/>
    <w:p w:rsidR="00C935CF" w:rsidRDefault="00C935CF" w:rsidP="00C935CF"/>
    <w:p w:rsidR="00C935CF" w:rsidRDefault="00C935CF" w:rsidP="00C935CF">
      <w:r>
        <w:t># if __name__ == "__main__":</w:t>
      </w:r>
    </w:p>
    <w:p w:rsidR="00C935CF" w:rsidRDefault="00C935CF" w:rsidP="00C935CF">
      <w:r>
        <w:rPr>
          <w:rFonts w:hint="eastAsia"/>
        </w:rPr>
        <w:t xml:space="preserve"># </w:t>
      </w:r>
      <w:r>
        <w:rPr>
          <w:rFonts w:hint="eastAsia"/>
        </w:rPr>
        <w:tab/>
        <w:t>#</w:t>
      </w:r>
      <w:r>
        <w:rPr>
          <w:rFonts w:hint="eastAsia"/>
        </w:rPr>
        <w:t>测试数据输入格式</w:t>
      </w:r>
    </w:p>
    <w:p w:rsidR="00C935CF" w:rsidRDefault="00C935CF" w:rsidP="00C935CF">
      <w:r>
        <w:rPr>
          <w:rFonts w:hint="eastAsia"/>
        </w:rPr>
        <w:t xml:space="preserve">#     </w:t>
      </w:r>
      <w:proofErr w:type="spellStart"/>
      <w:r>
        <w:rPr>
          <w:rFonts w:hint="eastAsia"/>
        </w:rPr>
        <w:t>srcLayout</w:t>
      </w:r>
      <w:proofErr w:type="spellEnd"/>
      <w:r>
        <w:rPr>
          <w:rFonts w:hint="eastAsia"/>
        </w:rPr>
        <w:t xml:space="preserve">  = "138204657"  # </w:t>
      </w:r>
      <w:r>
        <w:rPr>
          <w:rFonts w:hint="eastAsia"/>
        </w:rPr>
        <w:t>初始状态</w:t>
      </w:r>
    </w:p>
    <w:p w:rsidR="00C935CF" w:rsidRDefault="00C935CF" w:rsidP="00C935CF">
      <w:r>
        <w:rPr>
          <w:rFonts w:hint="eastAsia"/>
        </w:rPr>
        <w:t xml:space="preserve">#     </w:t>
      </w:r>
      <w:proofErr w:type="spellStart"/>
      <w:r>
        <w:rPr>
          <w:rFonts w:hint="eastAsia"/>
        </w:rPr>
        <w:t>destLayout</w:t>
      </w:r>
      <w:proofErr w:type="spellEnd"/>
      <w:r>
        <w:rPr>
          <w:rFonts w:hint="eastAsia"/>
        </w:rPr>
        <w:t xml:space="preserve"> = "123804765"  # </w:t>
      </w:r>
      <w:r>
        <w:rPr>
          <w:rFonts w:hint="eastAsia"/>
        </w:rPr>
        <w:t>目标状态</w:t>
      </w:r>
    </w:p>
    <w:p w:rsidR="00C935CF" w:rsidRDefault="00C935CF" w:rsidP="00C935CF">
      <w:r>
        <w:t>#</w:t>
      </w:r>
    </w:p>
    <w:p w:rsidR="00C935CF" w:rsidRDefault="00C935CF" w:rsidP="00C935CF">
      <w:r>
        <w:t xml:space="preserve">#     </w:t>
      </w:r>
      <w:proofErr w:type="spellStart"/>
      <w:r>
        <w:t>retCode</w:t>
      </w:r>
      <w:proofErr w:type="spellEnd"/>
      <w:r>
        <w:t xml:space="preserve">, </w:t>
      </w:r>
      <w:proofErr w:type="spellStart"/>
      <w:r>
        <w:t>lst_steps</w:t>
      </w:r>
      <w:proofErr w:type="spellEnd"/>
      <w:r>
        <w:t xml:space="preserve"> = </w:t>
      </w:r>
      <w:proofErr w:type="spellStart"/>
      <w:r>
        <w:t>solvePuzzle_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srcLayout</w:t>
      </w:r>
      <w:proofErr w:type="spellEnd"/>
      <w:r>
        <w:t xml:space="preserve">, </w:t>
      </w:r>
      <w:proofErr w:type="spellStart"/>
      <w:r>
        <w:t>destLayout</w:t>
      </w:r>
      <w:proofErr w:type="spellEnd"/>
      <w:r>
        <w:t>)</w:t>
      </w:r>
    </w:p>
    <w:p w:rsidR="00C935CF" w:rsidRDefault="00C935CF" w:rsidP="00C935CF">
      <w:r>
        <w:t xml:space="preserve">#     if </w:t>
      </w:r>
      <w:proofErr w:type="spellStart"/>
      <w:proofErr w:type="gramStart"/>
      <w:r>
        <w:t>retCode</w:t>
      </w:r>
      <w:proofErr w:type="spellEnd"/>
      <w:r>
        <w:t xml:space="preserve"> !</w:t>
      </w:r>
      <w:proofErr w:type="gramEnd"/>
      <w:r>
        <w:t>= 0:</w:t>
      </w:r>
    </w:p>
    <w:p w:rsidR="00C935CF" w:rsidRDefault="00C935CF" w:rsidP="00C935CF">
      <w:r>
        <w:rPr>
          <w:rFonts w:hint="eastAsia"/>
        </w:rPr>
        <w:t>#         print("</w:t>
      </w:r>
      <w:r>
        <w:rPr>
          <w:rFonts w:hint="eastAsia"/>
        </w:rPr>
        <w:t>目标布局不可达</w:t>
      </w:r>
      <w:r>
        <w:rPr>
          <w:rFonts w:hint="eastAsia"/>
        </w:rPr>
        <w:t>")</w:t>
      </w:r>
    </w:p>
    <w:p w:rsidR="00C935CF" w:rsidRDefault="00C935CF" w:rsidP="00C935CF">
      <w:r>
        <w:lastRenderedPageBreak/>
        <w:t>#     else:</w:t>
      </w:r>
    </w:p>
    <w:p w:rsidR="00C935CF" w:rsidRDefault="00C935CF" w:rsidP="00C935CF">
      <w:r>
        <w:t xml:space="preserve">#         for </w:t>
      </w:r>
      <w:proofErr w:type="spellStart"/>
      <w:r>
        <w:t>nIndex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lst_steps</w:t>
      </w:r>
      <w:proofErr w:type="spellEnd"/>
      <w:r>
        <w:t>)):</w:t>
      </w:r>
    </w:p>
    <w:p w:rsidR="00C935CF" w:rsidRDefault="00C935CF" w:rsidP="00C935CF">
      <w:r>
        <w:t xml:space="preserve">#             </w:t>
      </w:r>
      <w:proofErr w:type="gramStart"/>
      <w:r>
        <w:t>print(</w:t>
      </w:r>
      <w:proofErr w:type="gramEnd"/>
      <w:r>
        <w:t>"step #" + str(</w:t>
      </w:r>
      <w:proofErr w:type="spellStart"/>
      <w:r>
        <w:t>nIndex</w:t>
      </w:r>
      <w:proofErr w:type="spellEnd"/>
      <w:r>
        <w:t xml:space="preserve"> + 1))</w:t>
      </w:r>
    </w:p>
    <w:p w:rsidR="00C935CF" w:rsidRDefault="00C935CF" w:rsidP="00C935CF">
      <w:r>
        <w:t>#             print(</w:t>
      </w:r>
      <w:proofErr w:type="spellStart"/>
      <w:r>
        <w:t>lst_steps</w:t>
      </w:r>
      <w:proofErr w:type="spellEnd"/>
      <w:r>
        <w:t>[</w:t>
      </w:r>
      <w:proofErr w:type="spellStart"/>
      <w:r>
        <w:t>nIndex</w:t>
      </w:r>
      <w:proofErr w:type="spellEnd"/>
      <w:proofErr w:type="gramStart"/>
      <w:r>
        <w:t>][</w:t>
      </w:r>
      <w:proofErr w:type="gramEnd"/>
      <w:r>
        <w:t>:3])</w:t>
      </w:r>
    </w:p>
    <w:p w:rsidR="00C935CF" w:rsidRDefault="00C935CF" w:rsidP="00C935CF">
      <w:r>
        <w:t>#             print(</w:t>
      </w:r>
      <w:proofErr w:type="spellStart"/>
      <w:r>
        <w:t>lst_steps</w:t>
      </w:r>
      <w:proofErr w:type="spellEnd"/>
      <w:r>
        <w:t>[</w:t>
      </w:r>
      <w:proofErr w:type="spellStart"/>
      <w:r>
        <w:t>nIndex</w:t>
      </w:r>
      <w:proofErr w:type="spellEnd"/>
      <w:proofErr w:type="gramStart"/>
      <w:r>
        <w:t>][</w:t>
      </w:r>
      <w:proofErr w:type="gramEnd"/>
      <w:r>
        <w:t>3:6])</w:t>
      </w:r>
    </w:p>
    <w:p w:rsidR="009E487F" w:rsidRPr="00BF5EA1" w:rsidRDefault="00C935CF" w:rsidP="00C935CF">
      <w:r>
        <w:t>#             print(</w:t>
      </w:r>
      <w:proofErr w:type="spellStart"/>
      <w:r>
        <w:t>lst_steps</w:t>
      </w:r>
      <w:proofErr w:type="spellEnd"/>
      <w:r>
        <w:t>[</w:t>
      </w:r>
      <w:proofErr w:type="spellStart"/>
      <w:r>
        <w:t>nIndex</w:t>
      </w:r>
      <w:proofErr w:type="spellEnd"/>
      <w:proofErr w:type="gramStart"/>
      <w:r>
        <w:t>][</w:t>
      </w:r>
      <w:proofErr w:type="gramEnd"/>
      <w:r>
        <w:t>6:])</w:t>
      </w:r>
    </w:p>
    <w:sectPr w:rsidR="009E487F" w:rsidRPr="00BF5EA1" w:rsidSect="00351CEC">
      <w:footerReference w:type="default" r:id="rId27"/>
      <w:footerReference w:type="first" r:id="rId2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3801" w:rsidRDefault="00943801" w:rsidP="001E1022">
      <w:r>
        <w:separator/>
      </w:r>
    </w:p>
  </w:endnote>
  <w:endnote w:type="continuationSeparator" w:id="0">
    <w:p w:rsidR="00943801" w:rsidRDefault="00943801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9130217"/>
      <w:docPartObj>
        <w:docPartGallery w:val="Page Numbers (Bottom of Page)"/>
        <w:docPartUnique/>
      </w:docPartObj>
    </w:sdtPr>
    <w:sdtContent>
      <w:p w:rsidR="00AA16AC" w:rsidRDefault="00AA16A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36589">
          <w:rPr>
            <w:noProof/>
            <w:lang w:val="zh-CN"/>
          </w:rPr>
          <w:t>1</w:t>
        </w:r>
        <w:r>
          <w:fldChar w:fldCharType="end"/>
        </w:r>
      </w:p>
    </w:sdtContent>
  </w:sdt>
  <w:p w:rsidR="00AA16AC" w:rsidRDefault="00AA16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6AC" w:rsidRDefault="00AA16AC">
    <w:pPr>
      <w:pStyle w:val="a5"/>
      <w:ind w:left="52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3801" w:rsidRDefault="00943801" w:rsidP="001E1022">
      <w:r>
        <w:separator/>
      </w:r>
    </w:p>
  </w:footnote>
  <w:footnote w:type="continuationSeparator" w:id="0">
    <w:p w:rsidR="00943801" w:rsidRDefault="00943801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0C"/>
    <w:multiLevelType w:val="multilevel"/>
    <w:tmpl w:val="0000000C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01B64CE9"/>
    <w:multiLevelType w:val="hybridMultilevel"/>
    <w:tmpl w:val="07F0DEC4"/>
    <w:lvl w:ilvl="0" w:tplc="C22A7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2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DC6543"/>
    <w:multiLevelType w:val="multilevel"/>
    <w:tmpl w:val="B64649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60795E2C"/>
    <w:multiLevelType w:val="hybridMultilevel"/>
    <w:tmpl w:val="1CD09FD8"/>
    <w:lvl w:ilvl="0" w:tplc="D1F8AD2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4107A94"/>
    <w:multiLevelType w:val="hybridMultilevel"/>
    <w:tmpl w:val="2E3062F2"/>
    <w:lvl w:ilvl="0" w:tplc="67C4540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Ansi="宋体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22"/>
  </w:num>
  <w:num w:numId="5">
    <w:abstractNumId w:val="18"/>
  </w:num>
  <w:num w:numId="6">
    <w:abstractNumId w:val="26"/>
  </w:num>
  <w:num w:numId="7">
    <w:abstractNumId w:val="17"/>
  </w:num>
  <w:num w:numId="8">
    <w:abstractNumId w:val="20"/>
  </w:num>
  <w:num w:numId="9">
    <w:abstractNumId w:val="21"/>
  </w:num>
  <w:num w:numId="10">
    <w:abstractNumId w:val="12"/>
  </w:num>
  <w:num w:numId="11">
    <w:abstractNumId w:val="19"/>
  </w:num>
  <w:num w:numId="12">
    <w:abstractNumId w:val="16"/>
  </w:num>
  <w:num w:numId="13">
    <w:abstractNumId w:val="25"/>
  </w:num>
  <w:num w:numId="14">
    <w:abstractNumId w:val="14"/>
  </w:num>
  <w:num w:numId="15">
    <w:abstractNumId w:val="27"/>
  </w:num>
  <w:num w:numId="16">
    <w:abstractNumId w:val="11"/>
  </w:num>
  <w:num w:numId="17">
    <w:abstractNumId w:val="10"/>
  </w:num>
  <w:num w:numId="18">
    <w:abstractNumId w:val="23"/>
  </w:num>
  <w:num w:numId="19">
    <w:abstractNumId w:val="7"/>
  </w:num>
  <w:num w:numId="20">
    <w:abstractNumId w:val="5"/>
  </w:num>
  <w:num w:numId="21">
    <w:abstractNumId w:val="0"/>
  </w:num>
  <w:num w:numId="22">
    <w:abstractNumId w:val="6"/>
  </w:num>
  <w:num w:numId="23">
    <w:abstractNumId w:val="4"/>
  </w:num>
  <w:num w:numId="24">
    <w:abstractNumId w:val="3"/>
  </w:num>
  <w:num w:numId="25">
    <w:abstractNumId w:val="1"/>
  </w:num>
  <w:num w:numId="26">
    <w:abstractNumId w:val="2"/>
  </w:num>
  <w:num w:numId="27">
    <w:abstractNumId w:val="13"/>
  </w:num>
  <w:num w:numId="28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00975"/>
    <w:rsid w:val="00004BC8"/>
    <w:rsid w:val="000050EC"/>
    <w:rsid w:val="00046A70"/>
    <w:rsid w:val="00050E2F"/>
    <w:rsid w:val="0005289B"/>
    <w:rsid w:val="00060296"/>
    <w:rsid w:val="000604C6"/>
    <w:rsid w:val="000906DA"/>
    <w:rsid w:val="00093539"/>
    <w:rsid w:val="000A5EFA"/>
    <w:rsid w:val="000A5F28"/>
    <w:rsid w:val="000B676C"/>
    <w:rsid w:val="000B7369"/>
    <w:rsid w:val="000C1263"/>
    <w:rsid w:val="000C6326"/>
    <w:rsid w:val="000D244D"/>
    <w:rsid w:val="000D43C2"/>
    <w:rsid w:val="000E326A"/>
    <w:rsid w:val="000F4C7E"/>
    <w:rsid w:val="000F7BB5"/>
    <w:rsid w:val="00101185"/>
    <w:rsid w:val="001015C3"/>
    <w:rsid w:val="0010166C"/>
    <w:rsid w:val="00110174"/>
    <w:rsid w:val="00115A1F"/>
    <w:rsid w:val="00123FEF"/>
    <w:rsid w:val="00144723"/>
    <w:rsid w:val="00152B95"/>
    <w:rsid w:val="00153808"/>
    <w:rsid w:val="00157A6F"/>
    <w:rsid w:val="00173892"/>
    <w:rsid w:val="00174B2E"/>
    <w:rsid w:val="00175E06"/>
    <w:rsid w:val="0018425C"/>
    <w:rsid w:val="001876F8"/>
    <w:rsid w:val="00190F03"/>
    <w:rsid w:val="001954B9"/>
    <w:rsid w:val="001A0A3F"/>
    <w:rsid w:val="001A6410"/>
    <w:rsid w:val="001A737B"/>
    <w:rsid w:val="001B14B7"/>
    <w:rsid w:val="001B4708"/>
    <w:rsid w:val="001B6238"/>
    <w:rsid w:val="001D0FEE"/>
    <w:rsid w:val="001D775F"/>
    <w:rsid w:val="001E1022"/>
    <w:rsid w:val="001E7728"/>
    <w:rsid w:val="001F35BB"/>
    <w:rsid w:val="001F7AAA"/>
    <w:rsid w:val="002164D4"/>
    <w:rsid w:val="00234414"/>
    <w:rsid w:val="0024244E"/>
    <w:rsid w:val="00265505"/>
    <w:rsid w:val="00266B0E"/>
    <w:rsid w:val="00272AC4"/>
    <w:rsid w:val="00275FFC"/>
    <w:rsid w:val="002A1B7C"/>
    <w:rsid w:val="002A5C7A"/>
    <w:rsid w:val="002A5DCA"/>
    <w:rsid w:val="002B01B7"/>
    <w:rsid w:val="002D5CE2"/>
    <w:rsid w:val="002F2373"/>
    <w:rsid w:val="002F33AF"/>
    <w:rsid w:val="002F5CE3"/>
    <w:rsid w:val="0030168A"/>
    <w:rsid w:val="003115F6"/>
    <w:rsid w:val="0031299C"/>
    <w:rsid w:val="00336589"/>
    <w:rsid w:val="00336603"/>
    <w:rsid w:val="00336769"/>
    <w:rsid w:val="00351CEC"/>
    <w:rsid w:val="003554F6"/>
    <w:rsid w:val="00363462"/>
    <w:rsid w:val="00363B87"/>
    <w:rsid w:val="00367C17"/>
    <w:rsid w:val="0037044C"/>
    <w:rsid w:val="003778D0"/>
    <w:rsid w:val="00384210"/>
    <w:rsid w:val="00384497"/>
    <w:rsid w:val="003848C7"/>
    <w:rsid w:val="0039226B"/>
    <w:rsid w:val="003922B6"/>
    <w:rsid w:val="00392CC0"/>
    <w:rsid w:val="003A0C4F"/>
    <w:rsid w:val="003A46ED"/>
    <w:rsid w:val="003A7206"/>
    <w:rsid w:val="003E7295"/>
    <w:rsid w:val="003F07CD"/>
    <w:rsid w:val="003F20B2"/>
    <w:rsid w:val="00411D4E"/>
    <w:rsid w:val="00424D57"/>
    <w:rsid w:val="0045153E"/>
    <w:rsid w:val="00451B3C"/>
    <w:rsid w:val="00460511"/>
    <w:rsid w:val="004748A7"/>
    <w:rsid w:val="00475D84"/>
    <w:rsid w:val="004A1B36"/>
    <w:rsid w:val="004B04BD"/>
    <w:rsid w:val="004B0E80"/>
    <w:rsid w:val="004B7586"/>
    <w:rsid w:val="004B79AE"/>
    <w:rsid w:val="004C50C1"/>
    <w:rsid w:val="004C5A0F"/>
    <w:rsid w:val="004D4CB6"/>
    <w:rsid w:val="004E1109"/>
    <w:rsid w:val="004F6FD8"/>
    <w:rsid w:val="004F7151"/>
    <w:rsid w:val="005025A8"/>
    <w:rsid w:val="005047B9"/>
    <w:rsid w:val="00505DAC"/>
    <w:rsid w:val="00517AEB"/>
    <w:rsid w:val="00520815"/>
    <w:rsid w:val="00524AFA"/>
    <w:rsid w:val="00542992"/>
    <w:rsid w:val="00545C7E"/>
    <w:rsid w:val="00555807"/>
    <w:rsid w:val="00580B14"/>
    <w:rsid w:val="00586952"/>
    <w:rsid w:val="0059212B"/>
    <w:rsid w:val="0059391A"/>
    <w:rsid w:val="00595416"/>
    <w:rsid w:val="005B209C"/>
    <w:rsid w:val="005B278E"/>
    <w:rsid w:val="005C23D2"/>
    <w:rsid w:val="005C4525"/>
    <w:rsid w:val="005C6103"/>
    <w:rsid w:val="005D0E52"/>
    <w:rsid w:val="005D10E3"/>
    <w:rsid w:val="005D2016"/>
    <w:rsid w:val="005E724D"/>
    <w:rsid w:val="005F336A"/>
    <w:rsid w:val="005F4C87"/>
    <w:rsid w:val="005F4D36"/>
    <w:rsid w:val="006056A8"/>
    <w:rsid w:val="00617289"/>
    <w:rsid w:val="00617E43"/>
    <w:rsid w:val="00624C9B"/>
    <w:rsid w:val="00626AE2"/>
    <w:rsid w:val="00633F27"/>
    <w:rsid w:val="00642918"/>
    <w:rsid w:val="0065354E"/>
    <w:rsid w:val="0065393C"/>
    <w:rsid w:val="00660CCA"/>
    <w:rsid w:val="006661F9"/>
    <w:rsid w:val="006751E4"/>
    <w:rsid w:val="00675E1E"/>
    <w:rsid w:val="006823F6"/>
    <w:rsid w:val="0068600D"/>
    <w:rsid w:val="0069013A"/>
    <w:rsid w:val="006A5F12"/>
    <w:rsid w:val="006B74B3"/>
    <w:rsid w:val="006D40C4"/>
    <w:rsid w:val="006D6943"/>
    <w:rsid w:val="006E09BD"/>
    <w:rsid w:val="006F56F2"/>
    <w:rsid w:val="006F795E"/>
    <w:rsid w:val="0071268C"/>
    <w:rsid w:val="00716D47"/>
    <w:rsid w:val="00723374"/>
    <w:rsid w:val="00736527"/>
    <w:rsid w:val="00736849"/>
    <w:rsid w:val="00742DA9"/>
    <w:rsid w:val="007622F7"/>
    <w:rsid w:val="00786A6F"/>
    <w:rsid w:val="007A245C"/>
    <w:rsid w:val="007C262B"/>
    <w:rsid w:val="007C628F"/>
    <w:rsid w:val="007D1C57"/>
    <w:rsid w:val="007D26EE"/>
    <w:rsid w:val="007D4C49"/>
    <w:rsid w:val="007E44FC"/>
    <w:rsid w:val="007F1137"/>
    <w:rsid w:val="007F4B51"/>
    <w:rsid w:val="008039E6"/>
    <w:rsid w:val="0080740A"/>
    <w:rsid w:val="00807CA6"/>
    <w:rsid w:val="00822843"/>
    <w:rsid w:val="008423E6"/>
    <w:rsid w:val="00842CF7"/>
    <w:rsid w:val="00846F43"/>
    <w:rsid w:val="00847A30"/>
    <w:rsid w:val="00847B3A"/>
    <w:rsid w:val="00851BD2"/>
    <w:rsid w:val="0085347D"/>
    <w:rsid w:val="00856159"/>
    <w:rsid w:val="00872C74"/>
    <w:rsid w:val="00874389"/>
    <w:rsid w:val="008803AC"/>
    <w:rsid w:val="008A0032"/>
    <w:rsid w:val="008A226C"/>
    <w:rsid w:val="008A2CD4"/>
    <w:rsid w:val="008B0D2C"/>
    <w:rsid w:val="008B1545"/>
    <w:rsid w:val="008E1326"/>
    <w:rsid w:val="008E7C14"/>
    <w:rsid w:val="008F5FA1"/>
    <w:rsid w:val="0090476D"/>
    <w:rsid w:val="00904C6E"/>
    <w:rsid w:val="00930C13"/>
    <w:rsid w:val="00930C1B"/>
    <w:rsid w:val="00943801"/>
    <w:rsid w:val="009468BB"/>
    <w:rsid w:val="009531F0"/>
    <w:rsid w:val="009629A2"/>
    <w:rsid w:val="00963C38"/>
    <w:rsid w:val="009726FB"/>
    <w:rsid w:val="00987CC2"/>
    <w:rsid w:val="009A0D40"/>
    <w:rsid w:val="009A3711"/>
    <w:rsid w:val="009A644C"/>
    <w:rsid w:val="009A7C55"/>
    <w:rsid w:val="009B2B21"/>
    <w:rsid w:val="009B67DD"/>
    <w:rsid w:val="009E487F"/>
    <w:rsid w:val="009E7B6E"/>
    <w:rsid w:val="009F294B"/>
    <w:rsid w:val="009F7161"/>
    <w:rsid w:val="00A0195E"/>
    <w:rsid w:val="00A0207B"/>
    <w:rsid w:val="00A04E1F"/>
    <w:rsid w:val="00A15474"/>
    <w:rsid w:val="00A27553"/>
    <w:rsid w:val="00A36171"/>
    <w:rsid w:val="00A4582B"/>
    <w:rsid w:val="00A47005"/>
    <w:rsid w:val="00A52804"/>
    <w:rsid w:val="00A53DC8"/>
    <w:rsid w:val="00A543A8"/>
    <w:rsid w:val="00A544FC"/>
    <w:rsid w:val="00A55224"/>
    <w:rsid w:val="00A96B09"/>
    <w:rsid w:val="00AA16AC"/>
    <w:rsid w:val="00AA7F31"/>
    <w:rsid w:val="00AB57C6"/>
    <w:rsid w:val="00AB6F52"/>
    <w:rsid w:val="00AC0E76"/>
    <w:rsid w:val="00AC4530"/>
    <w:rsid w:val="00AC458E"/>
    <w:rsid w:val="00AC50A6"/>
    <w:rsid w:val="00AD0C9A"/>
    <w:rsid w:val="00AD67AE"/>
    <w:rsid w:val="00AF1087"/>
    <w:rsid w:val="00AF71A5"/>
    <w:rsid w:val="00AF76D3"/>
    <w:rsid w:val="00B06A71"/>
    <w:rsid w:val="00B10D9D"/>
    <w:rsid w:val="00B13994"/>
    <w:rsid w:val="00B16583"/>
    <w:rsid w:val="00B1671B"/>
    <w:rsid w:val="00B24DED"/>
    <w:rsid w:val="00B331B6"/>
    <w:rsid w:val="00B34A42"/>
    <w:rsid w:val="00B37E80"/>
    <w:rsid w:val="00B513DC"/>
    <w:rsid w:val="00B7068C"/>
    <w:rsid w:val="00B9783E"/>
    <w:rsid w:val="00BB1303"/>
    <w:rsid w:val="00BB374A"/>
    <w:rsid w:val="00BB7AF8"/>
    <w:rsid w:val="00BE0D89"/>
    <w:rsid w:val="00BE4321"/>
    <w:rsid w:val="00BE7F33"/>
    <w:rsid w:val="00BF1B6E"/>
    <w:rsid w:val="00BF5EA1"/>
    <w:rsid w:val="00C250A7"/>
    <w:rsid w:val="00C34AE9"/>
    <w:rsid w:val="00C406AD"/>
    <w:rsid w:val="00C41AB2"/>
    <w:rsid w:val="00C45358"/>
    <w:rsid w:val="00C477FE"/>
    <w:rsid w:val="00C60497"/>
    <w:rsid w:val="00C60667"/>
    <w:rsid w:val="00C87E12"/>
    <w:rsid w:val="00C935CF"/>
    <w:rsid w:val="00CB1B9D"/>
    <w:rsid w:val="00CB7143"/>
    <w:rsid w:val="00CC198A"/>
    <w:rsid w:val="00CC75BF"/>
    <w:rsid w:val="00CD5C05"/>
    <w:rsid w:val="00CD79BE"/>
    <w:rsid w:val="00CE4271"/>
    <w:rsid w:val="00CF3DB1"/>
    <w:rsid w:val="00CF3F84"/>
    <w:rsid w:val="00D047AA"/>
    <w:rsid w:val="00D11799"/>
    <w:rsid w:val="00D22908"/>
    <w:rsid w:val="00D27254"/>
    <w:rsid w:val="00D32A82"/>
    <w:rsid w:val="00D41A53"/>
    <w:rsid w:val="00D43A20"/>
    <w:rsid w:val="00D47916"/>
    <w:rsid w:val="00D516AE"/>
    <w:rsid w:val="00D534F6"/>
    <w:rsid w:val="00D55DAE"/>
    <w:rsid w:val="00D66031"/>
    <w:rsid w:val="00D67549"/>
    <w:rsid w:val="00D710D8"/>
    <w:rsid w:val="00D7391E"/>
    <w:rsid w:val="00D80B52"/>
    <w:rsid w:val="00D86D5C"/>
    <w:rsid w:val="00D91594"/>
    <w:rsid w:val="00DB66AE"/>
    <w:rsid w:val="00DC02E8"/>
    <w:rsid w:val="00DD08EF"/>
    <w:rsid w:val="00DD3ED6"/>
    <w:rsid w:val="00DD40FD"/>
    <w:rsid w:val="00DF03CB"/>
    <w:rsid w:val="00DF0C99"/>
    <w:rsid w:val="00DF1A21"/>
    <w:rsid w:val="00E16736"/>
    <w:rsid w:val="00E1791F"/>
    <w:rsid w:val="00E3048D"/>
    <w:rsid w:val="00E35EC4"/>
    <w:rsid w:val="00E47BA3"/>
    <w:rsid w:val="00E533E7"/>
    <w:rsid w:val="00E637CB"/>
    <w:rsid w:val="00E72463"/>
    <w:rsid w:val="00E7417C"/>
    <w:rsid w:val="00E76944"/>
    <w:rsid w:val="00E82860"/>
    <w:rsid w:val="00E93CBD"/>
    <w:rsid w:val="00ED1D3B"/>
    <w:rsid w:val="00ED4C38"/>
    <w:rsid w:val="00EE315A"/>
    <w:rsid w:val="00F01BD8"/>
    <w:rsid w:val="00F04FB3"/>
    <w:rsid w:val="00F06426"/>
    <w:rsid w:val="00F07B29"/>
    <w:rsid w:val="00F07F30"/>
    <w:rsid w:val="00F13C9F"/>
    <w:rsid w:val="00F13ED8"/>
    <w:rsid w:val="00F202A3"/>
    <w:rsid w:val="00F348CF"/>
    <w:rsid w:val="00F46493"/>
    <w:rsid w:val="00F47C1D"/>
    <w:rsid w:val="00F5793C"/>
    <w:rsid w:val="00F60D57"/>
    <w:rsid w:val="00F7210F"/>
    <w:rsid w:val="00F74914"/>
    <w:rsid w:val="00F7527D"/>
    <w:rsid w:val="00F75CC2"/>
    <w:rsid w:val="00F76F3D"/>
    <w:rsid w:val="00F905B4"/>
    <w:rsid w:val="00F93D8C"/>
    <w:rsid w:val="00FA5588"/>
    <w:rsid w:val="00FB4606"/>
    <w:rsid w:val="00FD0AB8"/>
    <w:rsid w:val="00FD2C30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7B507"/>
  <w15:docId w15:val="{10BA67ED-A926-467B-A6F0-00188EA7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30C1B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930C1B"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 行距: 1倍行距"/>
    <w:basedOn w:val="a"/>
    <w:rsid w:val="00A04E1F"/>
    <w:pPr>
      <w:spacing w:line="480" w:lineRule="auto"/>
    </w:pPr>
    <w:rPr>
      <w:rFonts w:ascii="Times New Roman" w:eastAsia="宋体" w:hAnsi="Times New Roman" w:cs="宋体"/>
      <w:szCs w:val="20"/>
    </w:rPr>
  </w:style>
  <w:style w:type="character" w:styleId="ae">
    <w:name w:val="Hyperlink"/>
    <w:uiPriority w:val="99"/>
    <w:rsid w:val="00930C1B"/>
    <w:rPr>
      <w:color w:val="0000FF"/>
      <w:u w:val="single"/>
    </w:rPr>
  </w:style>
  <w:style w:type="paragraph" w:styleId="TOC2">
    <w:name w:val="toc 2"/>
    <w:basedOn w:val="a"/>
    <w:next w:val="a"/>
    <w:uiPriority w:val="39"/>
    <w:rsid w:val="00930C1B"/>
    <w:pPr>
      <w:ind w:left="210"/>
      <w:jc w:val="left"/>
    </w:pPr>
    <w:rPr>
      <w:rFonts w:ascii="Times New Roman" w:eastAsia="宋体" w:hAnsi="Times New Roman" w:cs="Times New Roman"/>
      <w:smallCaps/>
      <w:sz w:val="20"/>
      <w:szCs w:val="20"/>
    </w:rPr>
  </w:style>
  <w:style w:type="paragraph" w:styleId="TOC1">
    <w:name w:val="toc 1"/>
    <w:basedOn w:val="a"/>
    <w:next w:val="a"/>
    <w:uiPriority w:val="39"/>
    <w:rsid w:val="00930C1B"/>
    <w:pPr>
      <w:spacing w:before="120" w:after="120"/>
      <w:jc w:val="left"/>
    </w:pPr>
    <w:rPr>
      <w:rFonts w:ascii="Times New Roman" w:eastAsia="宋体" w:hAnsi="Times New Roman" w:cs="Times New Roman"/>
      <w:bCs/>
      <w:caps/>
      <w:sz w:val="20"/>
      <w:szCs w:val="20"/>
    </w:rPr>
  </w:style>
  <w:style w:type="character" w:customStyle="1" w:styleId="10">
    <w:name w:val="标题 1 字符"/>
    <w:basedOn w:val="a0"/>
    <w:link w:val="1"/>
    <w:rsid w:val="00930C1B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930C1B"/>
    <w:rPr>
      <w:rFonts w:ascii="Arial" w:eastAsia="黑体" w:hAnsi="Arial" w:cs="Times New Roman"/>
      <w:b/>
      <w:bCs/>
      <w:sz w:val="28"/>
      <w:szCs w:val="32"/>
    </w:rPr>
  </w:style>
  <w:style w:type="character" w:customStyle="1" w:styleId="Char">
    <w:name w:val="页脚 Char"/>
    <w:uiPriority w:val="99"/>
    <w:rsid w:val="00930C1B"/>
    <w:rPr>
      <w:kern w:val="2"/>
      <w:sz w:val="18"/>
      <w:szCs w:val="18"/>
    </w:rPr>
  </w:style>
  <w:style w:type="paragraph" w:styleId="af">
    <w:name w:val="Plain Text"/>
    <w:basedOn w:val="a"/>
    <w:link w:val="af0"/>
    <w:rsid w:val="009A7C55"/>
    <w:rPr>
      <w:rFonts w:ascii="宋体" w:eastAsia="宋体" w:hAnsi="Courier New" w:cs="Courier New"/>
      <w:szCs w:val="21"/>
    </w:rPr>
  </w:style>
  <w:style w:type="character" w:customStyle="1" w:styleId="af0">
    <w:name w:val="纯文本 字符"/>
    <w:basedOn w:val="a0"/>
    <w:link w:val="af"/>
    <w:rsid w:val="009A7C55"/>
    <w:rPr>
      <w:rFonts w:ascii="宋体" w:eastAsia="宋体" w:hAnsi="Courier New" w:cs="Courier New"/>
      <w:szCs w:val="21"/>
    </w:rPr>
  </w:style>
  <w:style w:type="character" w:styleId="af1">
    <w:name w:val="FollowedHyperlink"/>
    <w:basedOn w:val="a0"/>
    <w:uiPriority w:val="99"/>
    <w:semiHidden/>
    <w:unhideWhenUsed/>
    <w:rsid w:val="001F35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25</Pages>
  <Words>2902</Words>
  <Characters>16542</Characters>
  <Application>Microsoft Office Word</Application>
  <DocSecurity>0</DocSecurity>
  <Lines>137</Lines>
  <Paragraphs>38</Paragraphs>
  <ScaleCrop>false</ScaleCrop>
  <Company>cc</Company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hxy</cp:lastModifiedBy>
  <cp:revision>213</cp:revision>
  <cp:lastPrinted>2016-11-21T11:34:00Z</cp:lastPrinted>
  <dcterms:created xsi:type="dcterms:W3CDTF">2021-11-22T07:47:00Z</dcterms:created>
  <dcterms:modified xsi:type="dcterms:W3CDTF">2022-12-11T07:13:00Z</dcterms:modified>
</cp:coreProperties>
</file>